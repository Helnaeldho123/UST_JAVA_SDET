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Cambria" w:hAnsi="Cambria" w:eastAsia="Cambria" w:ascii="Cambria"/>
          <w:sz w:val="36"/>
          <w:szCs w:val="36"/>
        </w:rPr>
        <w:jc w:val="left"/>
        <w:spacing w:before="56" w:lineRule="exact" w:line="400"/>
        <w:ind w:left="1898"/>
      </w:pPr>
      <w:r>
        <w:rPr>
          <w:rFonts w:cs="Cambria" w:hAnsi="Cambria" w:eastAsia="Cambria" w:ascii="Cambria"/>
          <w:b/>
          <w:w w:val="101"/>
          <w:position w:val="-1"/>
          <w:sz w:val="36"/>
          <w:szCs w:val="36"/>
        </w:rPr>
        <w:t>STRUCTURED</w:t>
      </w:r>
      <w:r>
        <w:rPr>
          <w:rFonts w:cs="Times New Roman" w:hAnsi="Times New Roman" w:eastAsia="Times New Roman" w:ascii="Times New Roman"/>
          <w:b/>
          <w:w w:val="100"/>
          <w:position w:val="-1"/>
          <w:sz w:val="36"/>
          <w:szCs w:val="36"/>
        </w:rPr>
        <w:t> </w:t>
      </w:r>
      <w:r>
        <w:rPr>
          <w:rFonts w:cs="Cambria" w:hAnsi="Cambria" w:eastAsia="Cambria" w:ascii="Cambria"/>
          <w:b/>
          <w:w w:val="101"/>
          <w:position w:val="-1"/>
          <w:sz w:val="36"/>
          <w:szCs w:val="36"/>
        </w:rPr>
        <w:t>QUERY</w:t>
      </w:r>
      <w:r>
        <w:rPr>
          <w:rFonts w:cs="Times New Roman" w:hAnsi="Times New Roman" w:eastAsia="Times New Roman" w:ascii="Times New Roman"/>
          <w:b/>
          <w:w w:val="100"/>
          <w:position w:val="-1"/>
          <w:sz w:val="36"/>
          <w:szCs w:val="36"/>
        </w:rPr>
        <w:t> </w:t>
      </w:r>
      <w:r>
        <w:rPr>
          <w:rFonts w:cs="Cambria" w:hAnsi="Cambria" w:eastAsia="Cambria" w:ascii="Cambria"/>
          <w:b/>
          <w:w w:val="101"/>
          <w:position w:val="-1"/>
          <w:sz w:val="36"/>
          <w:szCs w:val="36"/>
        </w:rPr>
        <w:t>LANGUAGE</w:t>
      </w:r>
      <w:r>
        <w:rPr>
          <w:rFonts w:cs="Cambria" w:hAnsi="Cambria" w:eastAsia="Cambria" w:ascii="Cambria"/>
          <w:w w:val="100"/>
          <w:position w:val="0"/>
          <w:sz w:val="36"/>
          <w:szCs w:val="36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/>
        <w:ind w:left="101"/>
      </w:pPr>
      <w:r>
        <w:rPr>
          <w:rFonts w:cs="Cambria" w:hAnsi="Cambria" w:eastAsia="Cambria" w:ascii="Cambria"/>
          <w:b/>
          <w:w w:val="99"/>
          <w:sz w:val="28"/>
          <w:szCs w:val="28"/>
        </w:rPr>
        <w:t>SQL</w:t>
      </w:r>
      <w:r>
        <w:rPr>
          <w:rFonts w:cs="Cambria" w:hAnsi="Cambria" w:eastAsia="Cambria" w:ascii="Cambria"/>
          <w:w w:val="1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tabs>
          <w:tab w:pos="820" w:val="left"/>
        </w:tabs>
        <w:jc w:val="both"/>
        <w:spacing w:lineRule="auto" w:line="274"/>
        <w:ind w:left="822" w:right="66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</w:t>
        <w:tab/>
      </w:r>
      <w:r>
        <w:rPr>
          <w:rFonts w:cs="Arial Unicode MS" w:hAnsi="Arial Unicode MS" w:eastAsia="Arial Unicode MS" w:ascii="Arial Unicode MS"/>
          <w:sz w:val="22"/>
          <w:szCs w:val="22"/>
        </w:rPr>
      </w:r>
      <w:r>
        <w:rPr>
          <w:rFonts w:cs="Cambria" w:hAnsi="Cambria" w:eastAsia="Cambria" w:ascii="Cambria"/>
          <w:sz w:val="22"/>
          <w:szCs w:val="22"/>
        </w:rPr>
        <w:t>SQL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stands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Structured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Query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Language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standard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domain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specific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computer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language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used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managing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data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relational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database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management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system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which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stores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data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form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tables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also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retrieve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update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data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database.</w:t>
      </w:r>
    </w:p>
    <w:p>
      <w:pPr>
        <w:rPr>
          <w:rFonts w:cs="Cambria" w:hAnsi="Cambria" w:eastAsia="Cambria" w:ascii="Cambria"/>
          <w:sz w:val="22"/>
          <w:szCs w:val="22"/>
        </w:rPr>
        <w:tabs>
          <w:tab w:pos="820" w:val="left"/>
        </w:tabs>
        <w:jc w:val="both"/>
        <w:spacing w:before="3" w:lineRule="auto" w:line="276"/>
        <w:ind w:left="822" w:right="81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</w:t>
        <w:tab/>
      </w:r>
      <w:r>
        <w:rPr>
          <w:rFonts w:cs="Arial Unicode MS" w:hAnsi="Arial Unicode MS" w:eastAsia="Arial Unicode MS" w:ascii="Arial Unicode MS"/>
          <w:sz w:val="22"/>
          <w:szCs w:val="22"/>
        </w:rPr>
      </w:r>
      <w:r>
        <w:rPr>
          <w:rFonts w:cs="Cambria" w:hAnsi="Cambria" w:eastAsia="Cambria" w:ascii="Cambria"/>
          <w:sz w:val="22"/>
          <w:szCs w:val="22"/>
        </w:rPr>
        <w:t>SQL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works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with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database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like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DB2,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MySQL,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PostgreSQL,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Oracle,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SQLite,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SQL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Server,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Sybase,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Access</w:t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ind w:left="101"/>
      </w:pPr>
      <w:r>
        <w:rPr>
          <w:rFonts w:cs="Cambria" w:hAnsi="Cambria" w:eastAsia="Cambria" w:ascii="Cambria"/>
          <w:b/>
          <w:w w:val="99"/>
          <w:sz w:val="28"/>
          <w:szCs w:val="28"/>
        </w:rPr>
        <w:t>MySQL</w:t>
      </w:r>
      <w:r>
        <w:rPr>
          <w:rFonts w:cs="Cambria" w:hAnsi="Cambria" w:eastAsia="Cambria" w:ascii="Cambria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ind w:left="466"/>
      </w:pPr>
      <w:r>
        <w:rPr>
          <w:rFonts w:cs="Arial Unicode MS" w:hAnsi="Arial Unicode MS" w:eastAsia="Arial Unicode MS" w:ascii="Arial Unicode MS"/>
          <w:sz w:val="22"/>
          <w:szCs w:val="22"/>
        </w:rPr>
        <w:t> 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Oracle-backed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open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source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relational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database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management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system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0"/>
        <w:ind w:left="822"/>
      </w:pPr>
      <w:r>
        <w:rPr>
          <w:rFonts w:cs="Cambria" w:hAnsi="Cambria" w:eastAsia="Cambria" w:ascii="Cambria"/>
          <w:sz w:val="22"/>
          <w:szCs w:val="22"/>
        </w:rPr>
        <w:t>(RDBMS)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based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Structured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Query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Language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(SQL).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ind w:left="101"/>
      </w:pPr>
      <w:r>
        <w:rPr>
          <w:rFonts w:cs="Cambria" w:hAnsi="Cambria" w:eastAsia="Cambria" w:ascii="Cambria"/>
          <w:b/>
          <w:w w:val="99"/>
          <w:sz w:val="28"/>
          <w:szCs w:val="28"/>
        </w:rPr>
        <w:t>Installation</w:t>
      </w:r>
      <w:r>
        <w:rPr>
          <w:rFonts w:cs="Cambria" w:hAnsi="Cambria" w:eastAsia="Cambria" w:ascii="Cambria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466"/>
      </w:pPr>
      <w:r>
        <w:rPr>
          <w:rFonts w:cs="Arial Unicode MS" w:hAnsi="Arial Unicode MS" w:eastAsia="Arial Unicode MS" w:ascii="Arial Unicode MS"/>
          <w:sz w:val="24"/>
          <w:szCs w:val="24"/>
        </w:rPr>
        <w:t>  </w:t>
      </w:r>
      <w:r>
        <w:rPr>
          <w:rFonts w:cs="Cambria" w:hAnsi="Cambria" w:eastAsia="Cambria" w:ascii="Cambria"/>
          <w:b/>
          <w:sz w:val="24"/>
          <w:szCs w:val="24"/>
        </w:rPr>
        <w:t>Prerequisite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Windows</w:t>
      </w:r>
      <w:r>
        <w:rPr>
          <w:rFonts w:cs="Cambria" w:hAnsi="Cambria" w:eastAsia="Cambria" w:ascii="Cambria"/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5"/>
        <w:ind w:left="1187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sz w:val="22"/>
          <w:szCs w:val="22"/>
        </w:rPr>
        <w:t>Microsoft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.NET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Framework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4.5.2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0"/>
        <w:ind w:left="1187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sz w:val="22"/>
          <w:szCs w:val="22"/>
        </w:rPr>
        <w:t>Microsoft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Visual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C++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Redistributable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Visual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Studio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2019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9"/>
        <w:ind w:left="1187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sz w:val="22"/>
          <w:szCs w:val="22"/>
        </w:rPr>
        <w:t>Microsoft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Windows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10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Windows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Server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2019</w:t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before="40"/>
        <w:ind w:left="466"/>
      </w:pPr>
      <w:r>
        <w:rPr>
          <w:rFonts w:cs="Arial Unicode MS" w:hAnsi="Arial Unicode MS" w:eastAsia="Arial Unicode MS" w:ascii="Arial Unicode MS"/>
          <w:sz w:val="24"/>
          <w:szCs w:val="24"/>
        </w:rPr>
        <w:t>  </w:t>
      </w:r>
      <w:r>
        <w:rPr>
          <w:rFonts w:cs="Cambria" w:hAnsi="Cambria" w:eastAsia="Cambria" w:ascii="Cambria"/>
          <w:b/>
          <w:sz w:val="24"/>
          <w:szCs w:val="24"/>
        </w:rPr>
        <w:t>Downloading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8.0.25</w:t>
      </w:r>
      <w:r>
        <w:rPr>
          <w:rFonts w:cs="Cambria" w:hAnsi="Cambria" w:eastAsia="Cambria" w:ascii="Cambria"/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5" w:lineRule="auto" w:line="276"/>
        <w:ind w:left="1542" w:right="390" w:hanging="356"/>
      </w:pPr>
      <w:r>
        <w:pict>
          <v:group style="position:absolute;margin-left:127.77pt;margin-top:57.5828pt;width:387pt;height:222.41pt;mso-position-horizontal-relative:page;mso-position-vertical-relative:paragraph;z-index:-861" coordorigin="2555,1152" coordsize="7740,4448">
            <v:shape type="#_x0000_t75" style="position:absolute;left:2555;top:1148;width:7740;height:4452">
              <v:imagedata o:title="" r:id="rId4"/>
            </v:shape>
            <v:shape style="position:absolute;left:4478;top:1660;width:670;height:220" coordorigin="4478,1660" coordsize="670,220" path="m4478,1696l4485,1675,4502,1662,4515,1660,5111,1660,5132,1666,5146,1683,5148,1696,5148,1843,5141,1864,5125,1877,5111,1880,4515,1880,4494,1873,4480,1856,4478,1843,4478,1696xe" filled="f" stroked="t" strokeweight="2pt" strokecolor="#E51A04">
              <v:path arrowok="t"/>
            </v:shape>
            <w10:wrap type="none"/>
          </v:group>
        </w:pict>
      </w: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Step-1: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Go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official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website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color w:val="538CD3"/>
          <w:sz w:val="22"/>
          <w:szCs w:val="22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h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t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t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p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s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: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  <w:t>/</w:t>
      </w:r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hyperlink r:id="rId5"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/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w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w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w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.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m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y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s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q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l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.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c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o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m</w:t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</w:r>
        <w:r>
          <w:rPr>
            <w:rFonts w:cs="Cambria" w:hAnsi="Cambria" w:eastAsia="Cambria" w:ascii="Cambria"/>
            <w:b/>
            <w:color w:val="538CD3"/>
            <w:sz w:val="22"/>
            <w:szCs w:val="22"/>
            <w:u w:val="thick" w:color="538CD3"/>
          </w:rPr>
          <w:t>/</w:t>
        </w:r>
      </w:hyperlink>
      <w:r>
        <w:rPr>
          <w:rFonts w:cs="Cambria" w:hAnsi="Cambria" w:eastAsia="Cambria" w:ascii="Cambria"/>
          <w:b/>
          <w:color w:val="538CD3"/>
          <w:sz w:val="22"/>
          <w:szCs w:val="22"/>
          <w:u w:val="thick" w:color="538CD3"/>
        </w:rPr>
      </w:r>
      <w:r>
        <w:rPr>
          <w:rFonts w:cs="Cambria" w:hAnsi="Cambria" w:eastAsia="Cambria" w:ascii="Cambria"/>
          <w:b/>
          <w:color w:val="538CD3"/>
          <w:sz w:val="22"/>
          <w:szCs w:val="22"/>
        </w:rPr>
      </w:r>
      <w:r>
        <w:rPr>
          <w:rFonts w:cs="Cambria" w:hAnsi="Cambria" w:eastAsia="Cambria" w:ascii="Cambria"/>
          <w:b/>
          <w:color w:val="538CD3"/>
          <w:sz w:val="22"/>
          <w:szCs w:val="22"/>
        </w:rPr>
      </w:r>
      <w:r>
        <w:rPr>
          <w:rFonts w:cs="Times New Roman" w:hAnsi="Times New Roman" w:eastAsia="Times New Roman" w:ascii="Times New Roman"/>
          <w:b/>
          <w:color w:val="538CD3"/>
          <w:sz w:val="22"/>
          <w:szCs w:val="22"/>
        </w:rPr>
        <w:t>  </w:t>
      </w:r>
      <w:r>
        <w:rPr>
          <w:rFonts w:cs="Cambria" w:hAnsi="Cambria" w:eastAsia="Cambria" w:ascii="Cambria"/>
          <w:color w:val="0000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downloads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shown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color w:val="000000"/>
          <w:sz w:val="22"/>
          <w:szCs w:val="22"/>
        </w:rPr>
        <w:t> </w:t>
      </w:r>
      <w:r>
        <w:rPr>
          <w:rFonts w:cs="Cambria" w:hAnsi="Cambria" w:eastAsia="Cambria" w:ascii="Cambria"/>
          <w:color w:val="000000"/>
          <w:sz w:val="22"/>
          <w:szCs w:val="22"/>
        </w:rPr>
        <w:t>figure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auto" w:line="276"/>
        <w:ind w:left="1542" w:right="367" w:hanging="356"/>
        <w:sectPr>
          <w:pgSz w:w="11920" w:h="16840"/>
          <w:pgMar w:top="1360" w:bottom="280" w:left="1340" w:right="1320"/>
        </w:sectPr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Step-2: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Community(GPL)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Downloads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Installer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windows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follows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pict>
          <v:group style="position:absolute;margin-left:74.707pt;margin-top:72pt;width:445.894pt;height:138pt;mso-position-horizontal-relative:page;mso-position-vertical-relative:page;z-index:-860" coordorigin="1494,1440" coordsize="8918,2760">
            <v:shape type="#_x0000_t75" style="position:absolute;left:1494;top:1440;width:4752;height:2748">
              <v:imagedata o:title="" r:id="rId6"/>
            </v:shape>
            <v:shape type="#_x0000_t75" style="position:absolute;left:6296;top:1524;width:4116;height:2676">
              <v:imagedata o:title="" r:id="rId7"/>
            </v:shape>
            <v:shape style="position:absolute;left:2630;top:3358;width:1110;height:220" coordorigin="2630,3358" coordsize="1110,220" path="m2630,3395l2637,3374,2654,3360,2667,3358,3703,3358,3724,3365,3738,3382,3740,3395,3740,3541,3733,3562,3716,3576,3703,3578,2667,3578,2646,3571,2632,3554,2630,3541,2630,3395xe" filled="f" stroked="t" strokeweight="2pt" strokecolor="#E51A04">
              <v:path arrowok="t"/>
            </v:shape>
            <v:shape style="position:absolute;left:6690;top:3240;width:1110;height:220" coordorigin="6690,3240" coordsize="1110,220" path="m6690,3277l6697,3256,6714,3242,6727,3240,7763,3240,7784,3247,7798,3264,7800,3277,7800,3423,7793,3444,7776,3458,7763,3460,6727,3460,6706,3453,6692,3436,6690,3423,6690,3277xe" filled="f" stroked="t" strokeweight="2pt" strokecolor="#E51A04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 w:lineRule="exact" w:line="300"/>
        <w:ind w:left="818"/>
      </w:pPr>
      <w:r>
        <w:rPr>
          <w:rFonts w:cs="Calibri" w:hAnsi="Calibri" w:eastAsia="Calibri" w:ascii="Calibri"/>
          <w:b/>
          <w:color w:val="E51A04"/>
          <w:w w:val="102"/>
          <w:position w:val="-2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b/>
          <w:color w:val="E51A04"/>
          <w:w w:val="100"/>
          <w:position w:val="-2"/>
          <w:sz w:val="16"/>
          <w:szCs w:val="16"/>
        </w:rPr>
        <w:t>                                                                                                   </w:t>
      </w:r>
      <w:r>
        <w:rPr>
          <w:rFonts w:cs="Calibri" w:hAnsi="Calibri" w:eastAsia="Calibri" w:ascii="Calibri"/>
          <w:b/>
          <w:color w:val="E51A04"/>
          <w:w w:val="102"/>
          <w:position w:val="9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position w:val="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/>
        <w:ind w:left="847"/>
      </w:pPr>
      <w:r>
        <w:pict>
          <v:group style="position:absolute;margin-left:134.75pt;margin-top:51.8022pt;width:325.8pt;height:183.6pt;mso-position-horizontal-relative:page;mso-position-vertical-relative:paragraph;z-index:-859" coordorigin="2695,1036" coordsize="6516,3672">
            <v:shape type="#_x0000_t75" style="position:absolute;left:2695;top:1036;width:6516;height:3672">
              <v:imagedata o:title="" r:id="rId8"/>
            </v:shape>
            <v:shape style="position:absolute;left:3060;top:3570;width:5940;height:420" coordorigin="3060,3570" coordsize="5940,420" path="m3060,3640l3089,3583,3130,3570,8930,3570,8987,3599,9000,3640,9000,3920,8971,3977,8930,3990,3130,3990,3073,3961,3060,3920,3060,3640xe" filled="f" stroked="t" strokeweight="2pt" strokecolor="#E51A04">
              <v:path arrowok="t"/>
            </v:shape>
            <w10:wrap type="none"/>
          </v:group>
        </w:pict>
      </w: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Step-3: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Window(x86,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32-bit),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MSI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Installer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with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435.7M</w:t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126"/>
      </w:pPr>
      <w:r>
        <w:rPr>
          <w:rFonts w:cs="Arial Unicode MS" w:hAnsi="Arial Unicode MS" w:eastAsia="Arial Unicode MS" w:ascii="Arial Unicode MS"/>
          <w:sz w:val="24"/>
          <w:szCs w:val="24"/>
        </w:rPr>
        <w:t>  </w:t>
      </w:r>
      <w:r>
        <w:rPr>
          <w:rFonts w:cs="Cambria" w:hAnsi="Cambria" w:eastAsia="Cambria" w:ascii="Cambria"/>
          <w:b/>
          <w:sz w:val="24"/>
          <w:szCs w:val="24"/>
        </w:rPr>
        <w:t>Installing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MySQL</w:t>
      </w:r>
      <w:r>
        <w:rPr>
          <w:rFonts w:cs="Cambria" w:hAnsi="Cambria" w:eastAsia="Cambria" w:ascii="Cambria"/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5" w:lineRule="auto" w:line="268"/>
        <w:ind w:left="1202" w:right="172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Step-1: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Double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MSI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installer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.exe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file.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give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following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screen.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(The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exe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found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Downloads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folder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PC)</w:t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53"/>
      </w:pPr>
      <w:r>
        <w:pict>
          <v:shape type="#_x0000_t75" style="width:281.369pt;height:97.0999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both"/>
        <w:spacing w:lineRule="auto" w:line="276"/>
        <w:ind w:left="1202" w:right="68" w:hanging="356"/>
        <w:sectPr>
          <w:pgSz w:w="11920" w:h="16840"/>
          <w:pgMar w:top="1560" w:bottom="280" w:left="1680" w:right="1320"/>
        </w:sectPr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Step-2: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next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wizard,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choosing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Setup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Type</w:t>
      </w:r>
      <w:r>
        <w:rPr>
          <w:rFonts w:cs="Cambria" w:hAnsi="Cambria" w:eastAsia="Cambria" w:ascii="Cambria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several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types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available,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you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need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choose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appropriate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option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install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product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features.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Here,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going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select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Custom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option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Next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button</w:t>
      </w:r>
      <w:r>
        <w:rPr>
          <w:rFonts w:cs="Cambria" w:hAnsi="Cambria" w:eastAsia="Cambria" w:ascii="Cambria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28.9pt;margin-top:72pt;width:337.2pt;height:196.6pt;mso-position-horizontal-relative:page;mso-position-vertical-relative:page;z-index:-858" coordorigin="2578,1440" coordsize="6744,3932">
            <v:shape type="#_x0000_t75" style="position:absolute;left:2578;top:1440;width:6744;height:3912">
              <v:imagedata o:title="" r:id="rId10"/>
            </v:shape>
            <v:shape style="position:absolute;left:4680;top:4236;width:1908;height:552" coordorigin="4680,4236" coordsize="1908,552" path="m4680,4328l4703,4267,4760,4237,4772,4236,6496,4236,6557,4259,6587,4316,6588,4328,6588,4696,6565,4757,6508,4787,6496,4788,4772,4788,4711,4765,4681,4708,4680,4696,4680,4328xe" filled="f" stroked="t" strokeweight="2pt" strokecolor="#E51A04">
              <v:path arrowok="t"/>
            </v:shape>
            <v:shape style="position:absolute;left:7680;top:5040;width:780;height:312" coordorigin="7680,5040" coordsize="780,312" path="m7680,5092l7685,5070,7698,5053,7717,5042,7732,5040,8408,5040,8430,5045,8447,5058,8458,5077,8460,5092,8460,5300,8455,5322,8442,5339,8423,5350,8408,5352,7732,5352,7710,5347,7693,5334,7682,5315,7680,5300,7680,5092xe" filled="f" stroked="t" strokeweight="2pt" strokecolor="#E51A04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2913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5891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both"/>
        <w:spacing w:before="30" w:lineRule="auto" w:line="272"/>
        <w:ind w:left="1202" w:right="80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Step-3: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Select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Product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need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Server,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Workbench,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Shell.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So,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select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Server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8.0.25-x64,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Workbench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8.0.25-x64,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Shell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8.0.25-x64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from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available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products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drag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them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products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5" w:lineRule="exact" w:line="240"/>
        <w:ind w:left="1202"/>
      </w:pPr>
      <w:r>
        <w:rPr>
          <w:rFonts w:cs="Cambria" w:hAnsi="Cambria" w:eastAsia="Cambria" w:ascii="Cambria"/>
          <w:position w:val="-1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installed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panel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next</w:t>
      </w:r>
      <w:r>
        <w:rPr>
          <w:rFonts w:cs="Cambria" w:hAnsi="Cambria" w:eastAsia="Cambria" w:ascii="Cambria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center"/>
        <w:spacing w:before="27"/>
        <w:ind w:left="4677" w:right="4100"/>
      </w:pPr>
      <w:r>
        <w:pict>
          <v:group style="position:absolute;margin-left:128.83pt;margin-top:-63.604pt;width:337.699pt;height:197.579pt;mso-position-horizontal-relative:page;mso-position-vertical-relative:paragraph;z-index:-857" coordorigin="2577,-1272" coordsize="6754,3952">
            <v:shape type="#_x0000_t75" style="position:absolute;left:2577;top:-1273;width:6754;height:3924">
              <v:imagedata o:title="" r:id="rId11"/>
            </v:shape>
            <v:shape style="position:absolute;left:7680;top:2348;width:780;height:312" coordorigin="7680,2348" coordsize="780,312" path="m7680,2400l7685,2378,7698,2360,7717,2350,7732,2348,8408,2348,8430,2352,8447,2365,8458,2384,8460,2400,8460,2608,8455,2629,8442,2647,8423,2657,8408,2660,7732,2660,7710,2655,7693,2642,7682,2623,7680,2608,7680,2400xe" filled="f" stroked="t" strokeweight="2pt" strokecolor="#E51A04">
              <v:path arrowok="t"/>
            </v:shape>
            <v:shape style="position:absolute;left:6504;top:156;width:516;height:264" coordorigin="6504,156" coordsize="516,264" path="m6888,354l6888,420,7020,288,6888,156,6888,222,6504,222,6504,354,6888,354xe" filled="t" fillcolor="#FF0000" stroked="f">
              <v:path arrowok="t"/>
              <v:fill/>
            </v:shape>
            <v:shape style="position:absolute;left:6504;top:156;width:516;height:264" coordorigin="6504,156" coordsize="516,264" path="m6504,222l6888,222,6888,156,7020,288,6888,420,6888,354,6504,354,6504,222xe" filled="f" stroked="t" strokeweight="2pt" strokecolor="#FF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center"/>
        <w:spacing w:before="27"/>
        <w:ind w:left="5792" w:right="2985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 w:lineRule="auto" w:line="277"/>
        <w:ind w:left="1202" w:right="89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Step-4: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b/>
          <w:sz w:val="22"/>
          <w:szCs w:val="22"/>
        </w:rPr>
        <w:t>Check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 </w:t>
      </w:r>
      <w:r>
        <w:rPr>
          <w:rFonts w:cs="Cambria" w:hAnsi="Cambria" w:eastAsia="Cambria" w:ascii="Cambria"/>
          <w:b/>
          <w:sz w:val="22"/>
          <w:szCs w:val="22"/>
        </w:rPr>
        <w:t>Requirements</w:t>
      </w:r>
      <w:r>
        <w:rPr>
          <w:rFonts w:cs="Cambria" w:hAnsi="Cambria" w:eastAsia="Cambria" w:ascii="Cambria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wizard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checks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all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prerequisite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are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available,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not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prompts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install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required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software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after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agreement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240"/>
        <w:ind w:left="1202"/>
      </w:pPr>
      <w:r>
        <w:rPr>
          <w:rFonts w:cs="Cambria" w:hAnsi="Cambria" w:eastAsia="Cambria" w:ascii="Cambria"/>
          <w:position w:val="-1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installation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next</w:t>
      </w:r>
      <w:r>
        <w:rPr>
          <w:rFonts w:cs="Times New Roman" w:hAnsi="Times New Roman" w:eastAsia="Times New Roman" w:ascii="Times New Roman"/>
          <w:b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shown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figure</w:t>
      </w:r>
      <w:r>
        <w:rPr>
          <w:rFonts w:cs="Cambria" w:hAnsi="Cambria" w:eastAsia="Cambria" w:ascii="Cambria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center"/>
        <w:spacing w:before="27"/>
        <w:ind w:left="4859" w:right="3917"/>
        <w:sectPr>
          <w:pgSz w:w="11920" w:h="16840"/>
          <w:pgMar w:top="1560" w:bottom="280" w:left="1680" w:right="1300"/>
        </w:sectPr>
      </w:pPr>
      <w:r>
        <w:pict>
          <v:group style="position:absolute;margin-left:175.85pt;margin-top:-114.654pt;width:243.6pt;height:141.541pt;mso-position-horizontal-relative:page;mso-position-vertical-relative:paragraph;z-index:-856" coordorigin="3517,-2293" coordsize="4872,2831">
            <v:shape type="#_x0000_t75" style="position:absolute;left:3517;top:-2294;width:4872;height:2832">
              <v:imagedata o:title="" r:id="rId12"/>
            </v:shape>
            <v:shape style="position:absolute;left:6660;top:203;width:828;height:312" coordorigin="6660,203" coordsize="828,312" path="m6660,255l6665,233,6678,216,6697,205,6712,203,7436,203,7458,208,7475,220,7486,239,7488,255,7488,463,7483,485,7470,502,7451,512,7436,515,6712,515,6690,510,6673,497,6662,478,6660,463,6660,255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pict>
          <v:group style="position:absolute;margin-left:128.9pt;margin-top:72pt;width:337.291pt;height:199.6pt;mso-position-horizontal-relative:page;mso-position-vertical-relative:page;z-index:-855" coordorigin="2578,1440" coordsize="6746,3992">
            <v:shape type="#_x0000_t75" style="position:absolute;left:2578;top:1440;width:6746;height:3966">
              <v:imagedata o:title="" r:id="rId13"/>
            </v:shape>
            <v:shape style="position:absolute;left:7668;top:5100;width:828;height:312" coordorigin="7668,5100" coordsize="828,312" path="m7668,5152l7673,5130,7686,5113,7705,5102,7720,5100,8444,5100,8466,5105,8483,5118,8494,5137,8496,5152,8496,5360,8491,5382,8478,5399,8459,5410,8444,5412,7720,5412,7698,5407,7681,5394,7670,5375,7668,5360,7668,5152xe" filled="f" stroked="t" strokeweight="2pt" strokecolor="#E51A04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27"/>
        <w:ind w:right="2609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280"/>
        <w:ind w:left="1202" w:right="92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Step-5: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Installation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Execute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selected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packages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after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status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changed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complete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Next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shown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27"/>
        <w:ind w:right="2609"/>
      </w:pPr>
      <w:r>
        <w:pict>
          <v:group style="position:absolute;margin-left:128.75pt;margin-top:-170.214pt;width:337.73pt;height:196.749pt;mso-position-horizontal-relative:page;mso-position-vertical-relative:paragraph;z-index:-854" coordorigin="2575,-3404" coordsize="6755,3935">
            <v:shape type="#_x0000_t75" style="position:absolute;left:2575;top:-3406;width:6755;height:3923">
              <v:imagedata o:title="" r:id="rId14"/>
            </v:shape>
            <v:shape style="position:absolute;left:7668;top:199;width:828;height:312" coordorigin="7668,199" coordsize="828,312" path="m7668,251l7673,229,7686,212,7705,201,7720,199,8444,199,8466,203,8483,216,8494,235,8496,251,8496,459,8491,481,8478,498,8459,508,8444,511,7720,511,7698,506,7681,493,7670,474,7668,459,7668,251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ind w:right="2609"/>
        <w:sectPr>
          <w:pgSz w:w="11920" w:h="16840"/>
          <w:pgMar w:top="1560" w:bottom="280" w:left="1680" w:right="1680"/>
        </w:sectPr>
      </w:pPr>
      <w:r>
        <w:pict>
          <v:group style="position:absolute;margin-left:128.75pt;margin-top:555.931pt;width:337.8pt;height:197.1pt;mso-position-horizontal-relative:page;mso-position-vertical-relative:page;z-index:-853" coordorigin="2575,11119" coordsize="6756,3942">
            <v:shape type="#_x0000_t75" style="position:absolute;left:2575;top:11119;width:6756;height:3924">
              <v:imagedata o:title="" r:id="rId15"/>
            </v:shape>
            <v:shape style="position:absolute;left:7668;top:14729;width:828;height:312" coordorigin="7668,14729" coordsize="828,312" path="m7668,14781l7673,14759,7686,14741,7705,14731,7720,14729,8444,14729,8466,14733,8483,14746,8494,14765,8496,14781,8496,14989,8491,15010,8478,15028,8459,15038,8444,15041,7720,15041,7698,15036,7681,15023,7670,15004,7668,14989,7668,14781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3" w:lineRule="atLeast" w:line="280"/>
        <w:ind w:left="1202" w:right="322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Step-6: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type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networking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choose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configuration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type,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port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shown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next</w:t>
      </w:r>
      <w:r>
        <w:rPr>
          <w:rFonts w:cs="Cambria" w:hAnsi="Cambria" w:eastAsia="Cambria" w:ascii="Cambria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2913"/>
      </w:pPr>
      <w:r>
        <w:pict>
          <v:group style="position:absolute;margin-left:128.9pt;margin-top:111.84pt;width:337.15pt;height:184.37pt;mso-position-horizontal-relative:page;mso-position-vertical-relative:page;z-index:-852" coordorigin="2578,2237" coordsize="6743,3687">
            <v:shape type="#_x0000_t75" style="position:absolute;left:2578;top:2233;width:6743;height:3671">
              <v:imagedata o:title="" r:id="rId16"/>
            </v:shape>
            <v:shape style="position:absolute;left:4692;top:3156;width:4416;height:744" coordorigin="4692,3156" coordsize="4416,744" path="m4692,3280l4710,3216,4756,3171,4816,3156,8984,3156,9048,3174,9093,3221,9108,3280,9108,3776,9090,3840,9044,3885,8984,3900,4816,3900,4752,3882,4707,3836,4692,3776,4692,3280xe" filled="f" stroked="t" strokeweight="2pt" strokecolor="#E51A04">
              <v:path arrowok="t"/>
            </v:shape>
            <v:shape style="position:absolute;left:7620;top:5592;width:864;height:312" coordorigin="7620,5592" coordsize="864,312" path="m7620,5644l7625,5622,7638,5605,7657,5594,7672,5592,8432,5592,8454,5597,8471,5610,8482,5629,8484,5644,8484,5852,8479,5874,8466,5891,8447,5902,8432,5904,7672,5904,7650,5899,7633,5886,7622,5867,7620,5852,7620,5644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6"/>
          <w:szCs w:val="16"/>
        </w:rPr>
        <w:jc w:val="center"/>
        <w:spacing w:before="27"/>
        <w:ind w:left="5811" w:right="2946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280"/>
        <w:ind w:left="1202" w:right="73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Step-7: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Authentication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method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choose,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Use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strong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Encryption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next</w:t>
      </w:r>
      <w:r>
        <w:rPr>
          <w:rFonts w:cs="Cambria" w:hAnsi="Cambria" w:eastAsia="Cambria" w:ascii="Cambria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2817"/>
      </w:pPr>
      <w:r>
        <w:pict>
          <v:group style="position:absolute;margin-left:128.75pt;margin-top:-18.464pt;width:337.8pt;height:183.899pt;mso-position-horizontal-relative:page;mso-position-vertical-relative:paragraph;z-index:-851" coordorigin="2575,-369" coordsize="6756,3678">
            <v:shape type="#_x0000_t75" style="position:absolute;left:2575;top:-371;width:6756;height:3660">
              <v:imagedata o:title="" r:id="rId17"/>
            </v:shape>
            <v:shape style="position:absolute;left:4596;top:229;width:3540;height:228" coordorigin="4596,229" coordsize="3540,228" path="m4596,267l4602,246,4619,232,4634,229,8098,229,8119,235,8133,252,8136,267,8136,419,8130,440,8113,454,8098,457,4634,457,4613,450,4599,434,4596,419,4596,267xe" filled="f" stroked="t" strokeweight="2pt" strokecolor="#E51A04">
              <v:path arrowok="t"/>
            </v:shape>
            <v:shape style="position:absolute;left:7620;top:2977;width:864;height:312" coordorigin="7620,2977" coordsize="864,312" path="m7620,3029l7625,3007,7638,2990,7657,2979,7672,2977,8432,2977,8454,2982,8471,2994,8482,3013,8484,3029,8484,3237,8479,3259,8466,3276,8447,3286,8432,3289,7672,3289,7650,3284,7633,3271,7622,3252,7620,3237,7620,3029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center"/>
        <w:spacing w:before="27"/>
        <w:ind w:left="5811" w:right="2946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280"/>
        <w:ind w:left="1202" w:right="118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Step-8: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Accounts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roles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root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account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remember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next</w:t>
      </w:r>
      <w:r>
        <w:rPr>
          <w:rFonts w:cs="Cambria" w:hAnsi="Cambria" w:eastAsia="Cambria" w:ascii="Cambria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2913"/>
      </w:pPr>
      <w:r>
        <w:pict>
          <v:group style="position:absolute;margin-left:128.75pt;margin-top:581.76pt;width:337.8pt;height:186.8pt;mso-position-horizontal-relative:page;mso-position-vertical-relative:page;z-index:-850" coordorigin="2575,11635" coordsize="6756,3736">
            <v:shape type="#_x0000_t75" style="position:absolute;left:2575;top:11632;width:6756;height:3696">
              <v:imagedata o:title="" r:id="rId18"/>
            </v:shape>
            <v:shape style="position:absolute;left:4668;top:12468;width:3816;height:480" coordorigin="4668,12468" coordsize="3816,480" path="m4668,12548l4694,12489,4748,12468,8404,12468,8463,12494,8484,12548,8484,12868,8458,12927,8404,12948,4748,12948,4689,12922,4668,12868,4668,12548xe" filled="f" stroked="t" strokeweight="2pt" strokecolor="#E51A04">
              <v:path arrowok="t"/>
            </v:shape>
            <v:shape style="position:absolute;left:7670;top:15039;width:864;height:312" coordorigin="7670,15039" coordsize="864,312" path="m7670,15091l7675,15069,7688,15052,7707,15041,7722,15039,8482,15039,8504,15044,8521,15057,8532,15076,8534,15091,8534,15299,8529,15321,8516,15338,8497,15349,8482,15351,7722,15351,7700,15346,7683,15333,7672,15314,7670,15299,7670,15091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5901"/>
        <w:sectPr>
          <w:pgSz w:w="11920" w:h="16840"/>
          <w:pgMar w:top="1340" w:bottom="280" w:left="1680" w:right="1320"/>
        </w:sectPr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75" w:lineRule="exact" w:line="240"/>
        <w:ind w:left="847"/>
      </w:pPr>
      <w:r>
        <w:rPr>
          <w:rFonts w:cs="Arial Unicode MS" w:hAnsi="Arial Unicode MS" w:eastAsia="Arial Unicode MS" w:ascii="Arial Unicode MS"/>
          <w:position w:val="-1"/>
          <w:sz w:val="22"/>
          <w:szCs w:val="22"/>
        </w:rPr>
        <w:t> 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Step-9:</w:t>
      </w:r>
      <w:r>
        <w:rPr>
          <w:rFonts w:cs="Times New Roman" w:hAnsi="Times New Roman" w:eastAsia="Times New Roman" w:ascii="Times New Roman"/>
          <w:b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Select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Standard</w:t>
      </w:r>
      <w:r>
        <w:rPr>
          <w:rFonts w:cs="Times New Roman" w:hAnsi="Times New Roman" w:eastAsia="Times New Roman" w:ascii="Times New Roman"/>
          <w:b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System</w:t>
      </w:r>
      <w:r>
        <w:rPr>
          <w:rFonts w:cs="Times New Roman" w:hAnsi="Times New Roman" w:eastAsia="Times New Roman" w:ascii="Times New Roman"/>
          <w:b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Account</w:t>
      </w:r>
      <w:r>
        <w:rPr>
          <w:rFonts w:cs="Times New Roman" w:hAnsi="Times New Roman" w:eastAsia="Times New Roman" w:ascii="Times New Roman"/>
          <w:b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Window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Services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position w:val="-1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position w:val="-1"/>
          <w:sz w:val="22"/>
          <w:szCs w:val="22"/>
        </w:rPr>
        <w:t> </w:t>
      </w:r>
      <w:r>
        <w:rPr>
          <w:rFonts w:cs="Cambria" w:hAnsi="Cambria" w:eastAsia="Cambria" w:ascii="Cambria"/>
          <w:b/>
          <w:position w:val="-1"/>
          <w:sz w:val="22"/>
          <w:szCs w:val="22"/>
        </w:rPr>
        <w:t>next</w:t>
      </w:r>
      <w:r>
        <w:rPr>
          <w:rFonts w:cs="Cambria" w:hAnsi="Cambria" w:eastAsia="Cambria" w:ascii="Cambria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2903"/>
      </w:pPr>
      <w:r>
        <w:pict>
          <v:group style="position:absolute;margin-left:128.9pt;margin-top:96.96pt;width:337.2pt;height:185.57pt;mso-position-horizontal-relative:page;mso-position-vertical-relative:page;z-index:-849" coordorigin="2578,1939" coordsize="6744,3711">
            <v:shape type="#_x0000_t75" style="position:absolute;left:2578;top:1937;width:6744;height:3696">
              <v:imagedata o:title="" r:id="rId19"/>
            </v:shape>
            <v:shape style="position:absolute;left:4776;top:4032;width:1956;height:312" coordorigin="4776,4032" coordsize="1956,312" path="m4776,4084l4781,4062,4794,4044,4813,4034,4828,4032,6680,4032,6702,4036,6719,4049,6730,4068,6732,4084,6732,4292,6727,4313,6714,4331,6695,4341,6680,4344,4828,4344,4806,4339,4789,4326,4778,4307,4776,4292,4776,4084xe" filled="f" stroked="t" strokeweight="2pt" strokecolor="#E51A04">
              <v:path arrowok="t"/>
            </v:shape>
            <v:shape style="position:absolute;left:7634;top:5319;width:864;height:312" coordorigin="7634,5319" coordsize="864,312" path="m7634,5371l7639,5349,7652,5331,7671,5321,7686,5319,8446,5319,8468,5323,8485,5336,8496,5355,8498,5371,8498,5579,8493,5601,8480,5618,8461,5628,8446,5631,7686,5631,7664,5626,7647,5613,7636,5594,7634,5579,7634,5371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5853"/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25"/>
        <w:ind w:left="809" w:right="65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libri" w:hAnsi="Calibri" w:eastAsia="Calibri" w:ascii="Calibri"/>
          <w:sz w:val="22"/>
          <w:szCs w:val="22"/>
        </w:rPr>
        <w:t>Step-10: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After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configuration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operations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has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completed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finish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tick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the</w:t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38"/>
        <w:ind w:left="1166" w:right="592"/>
      </w:pPr>
      <w:r>
        <w:rPr>
          <w:rFonts w:cs="Calibri" w:hAnsi="Calibri" w:eastAsia="Calibri" w:ascii="Calibri"/>
          <w:sz w:val="22"/>
          <w:szCs w:val="22"/>
        </w:rPr>
        <w:t>boxes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start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workbench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shell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finish.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Installation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libri" w:hAnsi="Calibri" w:eastAsia="Calibri" w:ascii="Calibri"/>
          <w:sz w:val="22"/>
          <w:szCs w:val="22"/>
        </w:rPr>
        <w:t>completed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27"/>
        <w:ind w:right="2122"/>
      </w:pPr>
      <w:r>
        <w:pict>
          <v:group style="position:absolute;margin-left:127.85pt;margin-top:-160.614pt;width:339.6pt;height:188.57pt;mso-position-horizontal-relative:page;mso-position-vertical-relative:paragraph;z-index:-848" coordorigin="2557,-3212" coordsize="6792,3771">
            <v:shape type="#_x0000_t75" style="position:absolute;left:2557;top:-3213;width:6792;height:3744">
              <v:imagedata o:title="" r:id="rId20"/>
            </v:shape>
            <v:shape style="position:absolute;left:8438;top:227;width:864;height:312" coordorigin="8438,227" coordsize="864,312" path="m8438,279l8443,257,8456,240,8475,229,8490,227,9250,227,9272,232,9289,245,9300,264,9302,279,9302,487,9297,509,9284,526,9265,537,9250,539,8490,539,8468,534,8451,521,8440,502,8438,487,8438,279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1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16"/>
          <w:szCs w:val="16"/>
        </w:rPr>
        <w:jc w:val="left"/>
        <w:spacing w:before="27"/>
        <w:ind w:left="2903"/>
      </w:pPr>
      <w:r>
        <w:pict>
          <v:group style="position:absolute;margin-left:128.15pt;margin-top:559.68pt;width:339.151pt;height:188.654pt;mso-position-horizontal-relative:page;mso-position-vertical-relative:page;z-index:-847" coordorigin="2563,11194" coordsize="6783,3773">
            <v:shape type="#_x0000_t75" style="position:absolute;left:2563;top:11190;width:6780;height:3768">
              <v:imagedata o:title="" r:id="rId21"/>
            </v:shape>
            <v:shape style="position:absolute;left:8462;top:14635;width:864;height:312" coordorigin="8462,14635" coordsize="864,312" path="m8462,14687l8467,14665,8480,14647,8499,14637,8514,14635,9274,14635,9296,14639,9313,14652,9324,14671,9326,14687,9326,14895,9321,14917,9308,14934,9289,14944,9274,14947,8514,14947,8492,14942,8475,14929,8464,14910,8462,14895,8462,14687xe" filled="f" stroked="t" strokeweight="2pt" strokecolor="#E51A04">
              <v:path arrowok="t"/>
            </v:shape>
            <v:shape style="position:absolute;left:4632;top:12324;width:1956;height:360" coordorigin="4632,12324" coordsize="1956,360" path="m4632,12384l4665,12330,4692,12324,6528,12324,6582,12357,6588,12384,6588,12624,6555,12677,6528,12684,4692,12684,4638,12651,4632,12624,4632,12384xe" filled="f" stroked="t" strokeweight="2pt" strokecolor="#E51A04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2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16"/>
          <w:szCs w:val="16"/>
        </w:rPr>
        <w:jc w:val="right"/>
        <w:spacing w:before="27"/>
        <w:ind w:right="2180"/>
        <w:sectPr>
          <w:pgSz w:w="11920" w:h="16840"/>
          <w:pgMar w:top="1340" w:bottom="280" w:left="1680" w:right="1340"/>
        </w:sectPr>
      </w:pPr>
      <w:r>
        <w:rPr>
          <w:rFonts w:cs="Calibri" w:hAnsi="Calibri" w:eastAsia="Calibri" w:ascii="Calibri"/>
          <w:b/>
          <w:color w:val="E51A04"/>
          <w:w w:val="102"/>
          <w:sz w:val="16"/>
          <w:szCs w:val="16"/>
        </w:rPr>
        <w:t>3</w:t>
      </w:r>
      <w:r>
        <w:rPr>
          <w:rFonts w:cs="Calibri" w:hAnsi="Calibri" w:eastAsia="Calibri" w:ascii="Calibri"/>
          <w:color w:val="000000"/>
          <w:w w:val="100"/>
          <w:sz w:val="16"/>
          <w:szCs w:val="16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before="75"/>
        <w:ind w:left="126"/>
      </w:pPr>
      <w:r>
        <w:rPr>
          <w:rFonts w:cs="Arial Unicode MS" w:hAnsi="Arial Unicode MS" w:eastAsia="Arial Unicode MS" w:ascii="Arial Unicode MS"/>
          <w:sz w:val="24"/>
          <w:szCs w:val="24"/>
        </w:rPr>
        <w:t>  </w:t>
      </w:r>
      <w:r>
        <w:rPr>
          <w:rFonts w:cs="Cambria" w:hAnsi="Cambria" w:eastAsia="Cambria" w:ascii="Cambria"/>
          <w:b/>
          <w:sz w:val="24"/>
          <w:szCs w:val="24"/>
        </w:rPr>
        <w:t>Verify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Installation</w:t>
      </w:r>
      <w:r>
        <w:rPr>
          <w:rFonts w:cs="Cambria" w:hAnsi="Cambria" w:eastAsia="Cambria" w:ascii="Cambria"/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5"/>
        <w:ind w:left="847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Step-1: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Open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Command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Prompt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navigate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folder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0"/>
        <w:ind w:left="1202"/>
      </w:pPr>
      <w:r>
        <w:rPr>
          <w:rFonts w:cs="Cambria" w:hAnsi="Cambria" w:eastAsia="Cambria" w:ascii="Cambria"/>
          <w:sz w:val="22"/>
          <w:szCs w:val="22"/>
        </w:rPr>
        <w:t>Server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8.0.25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sz w:val="22"/>
          <w:szCs w:val="22"/>
        </w:rPr>
        <w:t>i.e.</w:t>
      </w:r>
      <w:r>
        <w:rPr>
          <w:rFonts w:cs="Times New Roman" w:hAnsi="Times New Roman" w:eastAsia="Times New Roman" w:ascii="Times New Roman"/>
          <w:sz w:val="22"/>
          <w:szCs w:val="22"/>
        </w:rPr>
        <w:t>  </w:t>
      </w:r>
      <w:r>
        <w:rPr>
          <w:rFonts w:cs="Cambria" w:hAnsi="Cambria" w:eastAsia="Cambria" w:ascii="Cambria"/>
          <w:color w:val="006FC0"/>
          <w:sz w:val="22"/>
          <w:szCs w:val="22"/>
        </w:rPr>
        <w:t>c:\</w:t>
      </w:r>
      <w:r>
        <w:rPr>
          <w:rFonts w:cs="Times New Roman" w:hAnsi="Times New Roman" w:eastAsia="Times New Roman" w:ascii="Times New Roman"/>
          <w:color w:val="006FC0"/>
          <w:sz w:val="22"/>
          <w:szCs w:val="22"/>
        </w:rPr>
        <w:t> </w:t>
      </w:r>
      <w:r>
        <w:rPr>
          <w:rFonts w:cs="Cambria" w:hAnsi="Cambria" w:eastAsia="Cambria" w:ascii="Cambria"/>
          <w:color w:val="006FC0"/>
          <w:sz w:val="22"/>
          <w:szCs w:val="22"/>
        </w:rPr>
        <w:t>program</w:t>
      </w:r>
      <w:r>
        <w:rPr>
          <w:rFonts w:cs="Times New Roman" w:hAnsi="Times New Roman" w:eastAsia="Times New Roman" w:ascii="Times New Roman"/>
          <w:color w:val="006FC0"/>
          <w:sz w:val="22"/>
          <w:szCs w:val="22"/>
        </w:rPr>
        <w:t> </w:t>
      </w:r>
      <w:r>
        <w:rPr>
          <w:rFonts w:cs="Cambria" w:hAnsi="Cambria" w:eastAsia="Cambria" w:ascii="Cambria"/>
          <w:color w:val="006FC0"/>
          <w:sz w:val="22"/>
          <w:szCs w:val="22"/>
        </w:rPr>
        <w:t>files\MySQL\MySQL</w:t>
      </w:r>
      <w:r>
        <w:rPr>
          <w:rFonts w:cs="Times New Roman" w:hAnsi="Times New Roman" w:eastAsia="Times New Roman" w:ascii="Times New Roman"/>
          <w:color w:val="006FC0"/>
          <w:sz w:val="22"/>
          <w:szCs w:val="22"/>
        </w:rPr>
        <w:t> </w:t>
      </w:r>
      <w:r>
        <w:rPr>
          <w:rFonts w:cs="Cambria" w:hAnsi="Cambria" w:eastAsia="Cambria" w:ascii="Cambria"/>
          <w:color w:val="006FC0"/>
          <w:sz w:val="22"/>
          <w:szCs w:val="22"/>
        </w:rPr>
        <w:t>Server</w:t>
      </w:r>
      <w:r>
        <w:rPr>
          <w:rFonts w:cs="Times New Roman" w:hAnsi="Times New Roman" w:eastAsia="Times New Roman" w:ascii="Times New Roman"/>
          <w:color w:val="006FC0"/>
          <w:sz w:val="22"/>
          <w:szCs w:val="22"/>
        </w:rPr>
        <w:t> </w:t>
      </w:r>
      <w:r>
        <w:rPr>
          <w:rFonts w:cs="Cambria" w:hAnsi="Cambria" w:eastAsia="Cambria" w:ascii="Cambria"/>
          <w:color w:val="006FC0"/>
          <w:sz w:val="22"/>
          <w:szCs w:val="22"/>
        </w:rPr>
        <w:t>8.0\bin</w:t>
      </w:r>
      <w:r>
        <w:rPr>
          <w:rFonts w:cs="Cambria" w:hAnsi="Cambria" w:eastAsia="Cambria" w:ascii="Cambria"/>
          <w:color w:val="0000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1"/>
        <w:ind w:left="1243"/>
      </w:pPr>
      <w:r>
        <w:pict>
          <v:shape type="#_x0000_t75" style="width:338.4pt;height:101.4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ind w:left="847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Step-2: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Run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command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–</w:t>
      </w:r>
      <w:r>
        <w:rPr>
          <w:rFonts w:cs="Cambria" w:hAnsi="Cambria" w:eastAsia="Cambria" w:ascii="Cambria"/>
          <w:b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root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b/>
          <w:sz w:val="22"/>
          <w:szCs w:val="22"/>
        </w:rPr>
        <w:t>-p</w:t>
      </w:r>
      <w:r>
        <w:rPr>
          <w:rFonts w:cs="Cambria" w:hAnsi="Cambria" w:eastAsia="Cambria" w:ascii="Cambria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4"/>
        <w:ind w:left="1238"/>
      </w:pPr>
      <w:r>
        <w:pict>
          <v:shape type="#_x0000_t75" style="width:339.55pt;height:109.78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both"/>
        <w:spacing w:lineRule="auto" w:line="277"/>
        <w:ind w:left="1202" w:right="80" w:hanging="356"/>
      </w:pP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Step-3: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prompt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you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enter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enter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during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installation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show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you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command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line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prompt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shown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figure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43"/>
      </w:pPr>
      <w:r>
        <w:pict>
          <v:shape type="#_x0000_t75" style="width:338.35pt;height:103.18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43"/>
        <w:sectPr>
          <w:pgSz w:w="11920" w:h="16840"/>
          <w:pgMar w:top="1340" w:bottom="280" w:left="1680" w:right="1320"/>
        </w:sectPr>
      </w:pPr>
      <w:r>
        <w:pict>
          <v:shape type="#_x0000_t75" style="width:338.4pt;height:178.8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65"/>
        <w:ind w:left="101"/>
      </w:pPr>
      <w:r>
        <w:rPr>
          <w:rFonts w:cs="Cambria" w:hAnsi="Cambria" w:eastAsia="Cambria" w:ascii="Cambria"/>
          <w:b/>
          <w:w w:val="99"/>
          <w:sz w:val="28"/>
          <w:szCs w:val="28"/>
        </w:rPr>
        <w:t>Working</w:t>
      </w:r>
      <w:r>
        <w:rPr>
          <w:rFonts w:cs="Times New Roman" w:hAnsi="Times New Roman" w:eastAsia="Times New Roman" w:ascii="Times New Roman"/>
          <w:b/>
          <w:w w:val="100"/>
          <w:sz w:val="28"/>
          <w:szCs w:val="28"/>
        </w:rPr>
        <w:t> </w:t>
      </w:r>
      <w:r>
        <w:rPr>
          <w:rFonts w:cs="Cambria" w:hAnsi="Cambria" w:eastAsia="Cambria" w:ascii="Cambria"/>
          <w:b/>
          <w:w w:val="99"/>
          <w:sz w:val="28"/>
          <w:szCs w:val="28"/>
        </w:rPr>
        <w:t>with</w:t>
      </w:r>
      <w:r>
        <w:rPr>
          <w:rFonts w:cs="Times New Roman" w:hAnsi="Times New Roman" w:eastAsia="Times New Roman" w:ascii="Times New Roman"/>
          <w:b/>
          <w:w w:val="100"/>
          <w:sz w:val="28"/>
          <w:szCs w:val="28"/>
        </w:rPr>
        <w:t> </w:t>
      </w:r>
      <w:r>
        <w:rPr>
          <w:rFonts w:cs="Cambria" w:hAnsi="Cambria" w:eastAsia="Cambria" w:ascii="Cambria"/>
          <w:b/>
          <w:w w:val="99"/>
          <w:sz w:val="28"/>
          <w:szCs w:val="28"/>
        </w:rPr>
        <w:t>MySQL</w:t>
      </w:r>
      <w:r>
        <w:rPr>
          <w:rFonts w:cs="Times New Roman" w:hAnsi="Times New Roman" w:eastAsia="Times New Roman" w:ascii="Times New Roman"/>
          <w:b/>
          <w:w w:val="100"/>
          <w:sz w:val="28"/>
          <w:szCs w:val="28"/>
        </w:rPr>
        <w:t> </w:t>
      </w:r>
      <w:r>
        <w:rPr>
          <w:rFonts w:cs="Cambria" w:hAnsi="Cambria" w:eastAsia="Cambria" w:ascii="Cambria"/>
          <w:b/>
          <w:w w:val="99"/>
          <w:sz w:val="28"/>
          <w:szCs w:val="28"/>
        </w:rPr>
        <w:t>Workbench</w:t>
      </w:r>
      <w:r>
        <w:rPr>
          <w:rFonts w:cs="Cambria" w:hAnsi="Cambria" w:eastAsia="Cambria" w:ascii="Cambria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ind w:left="466"/>
      </w:pPr>
      <w:r>
        <w:rPr>
          <w:rFonts w:cs="Arial Unicode MS" w:hAnsi="Arial Unicode MS" w:eastAsia="Arial Unicode MS" w:ascii="Arial Unicode MS"/>
          <w:sz w:val="24"/>
          <w:szCs w:val="24"/>
        </w:rPr>
        <w:t>  </w:t>
      </w:r>
      <w:r>
        <w:rPr>
          <w:rFonts w:cs="Cambria" w:hAnsi="Cambria" w:eastAsia="Cambria" w:ascii="Cambria"/>
          <w:b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b/>
          <w:sz w:val="24"/>
          <w:szCs w:val="24"/>
        </w:rPr>
        <w:t> </w:t>
      </w:r>
      <w:r>
        <w:rPr>
          <w:rFonts w:cs="Cambria" w:hAnsi="Cambria" w:eastAsia="Cambria" w:ascii="Cambria"/>
          <w:b/>
          <w:sz w:val="24"/>
          <w:szCs w:val="24"/>
        </w:rPr>
        <w:t>Connections</w:t>
      </w:r>
      <w:r>
        <w:rPr>
          <w:rFonts w:cs="Cambria" w:hAnsi="Cambria" w:eastAsia="Cambria" w:ascii="Cambria"/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both"/>
        <w:spacing w:before="45" w:lineRule="auto" w:line="277"/>
        <w:ind w:left="1542" w:right="116" w:hanging="356"/>
      </w:pPr>
      <w:r>
        <w:pict>
          <v:group style="position:absolute;margin-left:125.15pt;margin-top:56.9727pt;width:345pt;height:187.2pt;mso-position-horizontal-relative:page;mso-position-vertical-relative:paragraph;z-index:-846" coordorigin="2503,1139" coordsize="6900,3744">
            <v:shape type="#_x0000_t75" style="position:absolute;left:2503;top:1139;width:6900;height:3744">
              <v:imagedata o:title="" r:id="rId26"/>
            </v:shape>
            <v:shape style="position:absolute;left:4152;top:3357;width:71;height:240" coordorigin="4152,3357" coordsize="71,240" path="m4188,3597l4223,3562,4205,3562,4205,3357,4170,3357,4170,3562,4152,3562,4188,3597xe" filled="t" fillcolor="#FF0000" stroked="f">
              <v:path arrowok="t"/>
              <v:fill/>
            </v:shape>
            <v:shape style="position:absolute;left:4152;top:3357;width:71;height:240" coordorigin="4152,3357" coordsize="71,240" path="m4152,3562l4170,3562,4170,3357,4205,3357,4205,3562,4223,3562,4188,3597,4152,3562xe" filled="f" stroked="t" strokeweight="2pt" strokecolor="#FF0000">
              <v:path arrowok="t"/>
            </v:shape>
            <w10:wrap type="none"/>
          </v:group>
        </w:pict>
      </w: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Step-1: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Launch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Workbench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following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screen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appear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you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will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find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Local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instance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which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already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during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installation.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new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connection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plus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icon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shown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figure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both"/>
        <w:spacing w:lineRule="auto" w:line="277"/>
        <w:ind w:left="1542" w:right="70" w:hanging="356"/>
        <w:sectPr>
          <w:pgSz w:w="11920" w:h="16840"/>
          <w:pgMar w:top="1360" w:bottom="280" w:left="1340" w:right="1320"/>
        </w:sectPr>
      </w:pPr>
      <w:r>
        <w:pict>
          <v:group style="position:absolute;margin-left:128.15pt;margin-top:54.8725pt;width:338.4pt;height:191.89pt;mso-position-horizontal-relative:page;mso-position-vertical-relative:paragraph;z-index:-845" coordorigin="2563,1097" coordsize="6768,3838">
            <v:shape type="#_x0000_t75" style="position:absolute;left:2563;top:1095;width:6768;height:3840">
              <v:imagedata o:title="" r:id="rId27"/>
            </v:shape>
            <v:shape style="position:absolute;left:3588;top:1354;width:2904;height:312" coordorigin="3588,1354" coordsize="2904,312" path="m3588,1406l3593,1384,3606,1367,3625,1356,3640,1354,6440,1354,6462,1359,6479,1372,6490,1391,6492,1406,6492,1614,6487,1636,6474,1653,6455,1664,6440,1666,3640,1666,3618,1661,3601,1648,3590,1629,3588,1614,3588,1406xe" filled="f" stroked="t" strokeweight="2pt" strokecolor="#E51A04">
              <v:path arrowok="t"/>
            </v:shape>
            <v:shape style="position:absolute;left:3732;top:2626;width:804;height:312" coordorigin="3732,2626" coordsize="804,312" path="m3732,2678l3737,2656,3750,2639,3769,2628,3784,2626,4484,2626,4506,2631,4523,2644,4534,2663,4536,2678,4536,2886,4531,2908,4518,2925,4499,2936,4484,2938,3784,2938,3762,2933,3745,2920,3734,2901,3732,2886,3732,2678xe" filled="f" stroked="t" strokeweight="2pt" strokecolor="#E51A04">
              <v:path arrowok="t"/>
            </v:shape>
            <w10:wrap type="none"/>
          </v:group>
        </w:pict>
      </w:r>
      <w:r>
        <w:pict>
          <v:group style="position:absolute;margin-left:198.35pt;margin-top:629.76pt;width:198.6pt;height:131.9pt;mso-position-horizontal-relative:page;mso-position-vertical-relative:page;z-index:-844" coordorigin="3967,12595" coordsize="3972,2638">
            <v:shape type="#_x0000_t75" style="position:absolute;left:3967;top:12593;width:3972;height:2640">
              <v:imagedata o:title="" r:id="rId28"/>
            </v:shape>
            <v:shape style="position:absolute;left:6396;top:14700;width:756;height:312" coordorigin="6396,14700" coordsize="756,312" path="m6396,14752l6401,14730,6414,14713,6433,14702,6448,14700,7100,14700,7122,14705,7139,14718,7150,14737,7152,14752,7152,14960,7147,14982,7134,14999,7115,15010,7100,15012,6448,15012,6426,15007,6409,14994,6398,14975,6396,14960,6396,14752xe" filled="f" stroked="t" strokeweight="2pt" strokecolor="#E51A04">
              <v:path arrowok="t"/>
            </v:shape>
            <w10:wrap type="none"/>
          </v:group>
        </w:pict>
      </w: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Step-2: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Fill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box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connection,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such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connection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name.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Store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Vault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button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write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given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user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account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Ok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75" w:lineRule="auto" w:line="276"/>
        <w:ind w:left="1202" w:right="62" w:hanging="356"/>
      </w:pPr>
      <w:r>
        <w:pict>
          <v:group style="position:absolute;margin-left:71pt;margin-top:337.92pt;width:456.4pt;height:273.43pt;mso-position-horizontal-relative:page;mso-position-vertical-relative:page;z-index:-843" coordorigin="1420,6758" coordsize="9128,5469">
            <v:shape type="#_x0000_t75" style="position:absolute;left:1440;top:6755;width:9108;height:5472">
              <v:imagedata o:title="" r:id="rId29"/>
            </v:shape>
            <v:shape style="position:absolute;left:1692;top:6924;width:996;height:156" coordorigin="1692,6924" coordsize="996,156" path="m1692,6950l1692,6936,1704,6924,1718,6924,2662,6924,2676,6924,2688,6936,2688,6950,2688,7054,2688,7068,2676,7080,2662,7080,1718,7080,1704,7080,1692,7068,1692,7054,1692,6950xe" filled="f" stroked="t" strokeweight="2pt" strokecolor="#E51A04">
              <v:path arrowok="t"/>
            </v:shape>
            <v:shape style="position:absolute;left:1440;top:7080;width:2532;height:156" coordorigin="1440,7080" coordsize="2532,156" path="m1440,7106l1440,7092,1452,7080,1466,7080,3946,7080,3960,7080,3972,7092,3972,7106,3972,7210,3972,7224,3960,7236,3946,7236,1466,7236,1452,7236,1440,7224,1440,7210,1440,7106xe" filled="f" stroked="t" strokeweight="2pt" strokecolor="#E51A04">
              <v:path arrowok="t"/>
            </v:shape>
            <v:shape style="position:absolute;left:1440;top:7236;width:1944;height:156" coordorigin="1440,7236" coordsize="1944,156" path="m1440,7262l1440,7248,1452,7236,1466,7236,3358,7236,3372,7236,3384,7248,3384,7262,3384,7366,3384,7380,3372,7392,3358,7392,1466,7392,1452,7392,1440,7380,1440,7366,1440,7262xe" filled="f" stroked="t" strokeweight="2pt" strokecolor="#E51A04">
              <v:path arrowok="t"/>
            </v:shape>
            <v:shape style="position:absolute;left:1500;top:7596;width:1128;height:2508" coordorigin="1500,7596" coordsize="1128,2508" path="m1500,7784l1512,7717,1546,7661,1596,7620,1658,7598,1688,7596,2440,7596,2507,7608,2563,7642,2604,7692,2626,7754,2628,7784,2628,9916,2616,9983,2582,10039,2532,10080,2470,10102,2440,10104,1688,10104,1621,10092,1565,10058,1524,10008,1502,9946,1500,9916,1500,7784xe" filled="f" stroked="t" strokeweight="2pt" strokecolor="#E51A04">
              <v:path arrowok="t"/>
            </v:shape>
            <v:shape style="position:absolute;left:1500;top:10968;width:996;height:912" coordorigin="1500,10968" coordsize="996,912" path="m1500,11120l1507,11075,1526,11036,1555,11003,1592,10980,1635,10969,1652,10968,2344,10968,2389,10975,2428,10994,2461,11023,2484,11060,2495,11103,2496,11120,2496,11728,2489,11773,2470,11812,2441,11845,2404,11868,2361,11879,2344,11880,1652,11880,1607,11873,1568,11854,1535,11825,1512,11788,1501,11745,1500,11728,1500,11120xe" filled="f" stroked="t" strokeweight="2pt" strokecolor="#E51A04">
              <v:path arrowok="t"/>
            </v:shape>
            <v:shape style="position:absolute;left:2688;top:11028;width:3948;height:912" coordorigin="2688,11028" coordsize="3948,912" path="m2688,11180l2703,11115,2743,11063,2801,11033,2840,11028,6484,11028,6549,11043,6601,11083,6631,11141,6636,11180,6636,11788,6621,11853,6581,11905,6523,11935,6484,11940,2840,11940,2775,11925,2723,11885,2693,11827,2688,11788,2688,11180xe" filled="f" stroked="t" strokeweight="2pt" strokecolor="#E51A04">
              <v:path arrowok="t"/>
            </v:shape>
            <v:shape style="position:absolute;left:5952;top:7776;width:4464;height:2424" coordorigin="5952,7776" coordsize="4464,2424" path="m5952,8180l5957,8114,5973,8052,5997,7994,6030,7941,6070,7894,6117,7854,6170,7821,6228,7797,6290,7781,6356,7776,10012,7776,10078,7781,10140,7797,10198,7821,10251,7854,10298,7894,10338,7941,10371,7994,10395,8052,10411,8114,10416,8180,10416,9796,10411,9862,10395,9924,10371,9982,10338,10035,10298,10082,10251,10122,10198,10155,10140,10179,10078,10195,10012,10200,6356,10200,6290,10195,6228,10179,6170,10155,6117,10122,6070,10082,6030,10035,5997,9982,5973,9924,5957,9862,5952,9796,5952,8180xe" filled="f" stroked="t" strokeweight="2pt" strokecolor="#E51A04">
              <v:path arrowok="t"/>
            </v:shape>
            <w10:wrap type="none"/>
          </v:group>
        </w:pict>
      </w:r>
      <w:r>
        <w:rPr>
          <w:rFonts w:cs="Arial Unicode MS" w:hAnsi="Arial Unicode MS" w:eastAsia="Arial Unicode MS" w:ascii="Arial Unicode MS"/>
          <w:sz w:val="22"/>
          <w:szCs w:val="22"/>
        </w:rPr>
        <w:t>  </w:t>
      </w:r>
      <w:r>
        <w:rPr>
          <w:rFonts w:cs="Cambria" w:hAnsi="Cambria" w:eastAsia="Cambria" w:ascii="Cambria"/>
          <w:b/>
          <w:sz w:val="22"/>
          <w:szCs w:val="22"/>
        </w:rPr>
        <w:t>Step-3:</w:t>
      </w:r>
      <w:r>
        <w:rPr>
          <w:rFonts w:cs="Times New Roman" w:hAnsi="Times New Roman" w:eastAsia="Times New Roman" w:ascii="Times New Roman"/>
          <w:b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Click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connection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give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related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password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launch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MySQL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Workbench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screen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3"/>
      </w:pPr>
      <w:r>
        <w:pict>
          <v:shape type="#_x0000_t75" style="width:338.4pt;height:187.8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lineRule="exact" w:line="260"/>
        <w:ind w:left="126"/>
      </w:pPr>
      <w:r>
        <w:rPr>
          <w:rFonts w:cs="Arial Unicode MS" w:hAnsi="Arial Unicode MS" w:eastAsia="Arial Unicode MS" w:ascii="Arial Unicode MS"/>
          <w:position w:val="-1"/>
          <w:sz w:val="24"/>
          <w:szCs w:val="24"/>
        </w:rPr>
        <w:t>  </w:t>
      </w:r>
      <w:r>
        <w:rPr>
          <w:rFonts w:cs="Cambria" w:hAnsi="Cambria" w:eastAsia="Cambria" w:ascii="Cambria"/>
          <w:b/>
          <w:position w:val="-1"/>
          <w:sz w:val="24"/>
          <w:szCs w:val="24"/>
        </w:rPr>
        <w:t>Understanding</w: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  <w:t> </w:t>
      </w:r>
      <w:r>
        <w:rPr>
          <w:rFonts w:cs="Cambria" w:hAnsi="Cambria" w:eastAsia="Cambria" w:ascii="Cambria"/>
          <w:b/>
          <w:position w:val="-1"/>
          <w:sz w:val="24"/>
          <w:szCs w:val="24"/>
        </w:rPr>
        <w:t>Workbench</w:t>
      </w:r>
      <w:r>
        <w:rPr>
          <w:rFonts w:cs="Cambria" w:hAnsi="Cambria" w:eastAsia="Cambria" w:ascii="Cambria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 w:lineRule="exact" w:line="220"/>
        <w:ind w:left="1164"/>
      </w:pPr>
      <w:r>
        <w:rPr>
          <w:rFonts w:cs="Cambria" w:hAnsi="Cambria" w:eastAsia="Cambria" w:ascii="Cambria"/>
          <w:color w:val="FF0000"/>
          <w:position w:val="-3"/>
          <w:sz w:val="22"/>
          <w:szCs w:val="22"/>
        </w:rPr>
        <w:t>1</w:t>
      </w:r>
      <w:r>
        <w:rPr>
          <w:rFonts w:cs="Cambria" w:hAnsi="Cambria" w:eastAsia="Cambria" w:ascii="Cambria"/>
          <w:color w:val="000000"/>
          <w:position w:val="0"/>
          <w:sz w:val="22"/>
          <w:szCs w:val="22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180"/>
        <w:ind w:left="2442"/>
      </w:pPr>
      <w:r>
        <w:rPr>
          <w:rFonts w:cs="Cambria" w:hAnsi="Cambria" w:eastAsia="Cambria" w:ascii="Cambria"/>
          <w:color w:val="FF0000"/>
          <w:position w:val="1"/>
          <w:sz w:val="22"/>
          <w:szCs w:val="22"/>
        </w:rPr>
        <w:t>2</w:t>
      </w:r>
      <w:r>
        <w:rPr>
          <w:rFonts w:cs="Cambria" w:hAnsi="Cambria" w:eastAsia="Cambria" w:ascii="Cambria"/>
          <w:color w:val="000000"/>
          <w:position w:val="0"/>
          <w:sz w:val="22"/>
          <w:szCs w:val="22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220"/>
        <w:ind w:left="1798"/>
      </w:pPr>
      <w:r>
        <w:rPr>
          <w:rFonts w:cs="Cambria" w:hAnsi="Cambria" w:eastAsia="Cambria" w:ascii="Cambria"/>
          <w:color w:val="FF0000"/>
          <w:sz w:val="22"/>
          <w:szCs w:val="22"/>
        </w:rPr>
        <w:t>3</w:t>
      </w:r>
      <w:r>
        <w:rPr>
          <w:rFonts w:cs="Cambria" w:hAnsi="Cambria" w:eastAsia="Cambria" w:ascii="Cambria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 w:lineRule="exact" w:line="240"/>
        <w:ind w:left="2442"/>
      </w:pPr>
      <w:r>
        <w:rPr>
          <w:rFonts w:cs="Cambria" w:hAnsi="Cambria" w:eastAsia="Cambria" w:ascii="Cambria"/>
          <w:color w:val="FF0000"/>
          <w:position w:val="-1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FF0000"/>
          <w:position w:val="-1"/>
          <w:sz w:val="22"/>
          <w:szCs w:val="22"/>
        </w:rPr>
        <w:t>                                                             </w:t>
      </w:r>
      <w:r>
        <w:rPr>
          <w:rFonts w:cs="Cambria" w:hAnsi="Cambria" w:eastAsia="Cambria" w:ascii="Cambria"/>
          <w:color w:val="FF0000"/>
          <w:position w:val="-1"/>
          <w:sz w:val="22"/>
          <w:szCs w:val="22"/>
        </w:rPr>
        <w:t>7</w:t>
      </w:r>
      <w:r>
        <w:rPr>
          <w:rFonts w:cs="Cambria" w:hAnsi="Cambria" w:eastAsia="Cambria" w:ascii="Cambria"/>
          <w:color w:val="0000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/>
        <w:ind w:left="549"/>
      </w:pPr>
      <w:r>
        <w:rPr>
          <w:rFonts w:cs="Cambria" w:hAnsi="Cambria" w:eastAsia="Cambria" w:ascii="Cambria"/>
          <w:color w:val="FF0000"/>
          <w:sz w:val="22"/>
          <w:szCs w:val="22"/>
        </w:rPr>
        <w:t>4</w:t>
      </w:r>
      <w:r>
        <w:rPr>
          <w:rFonts w:cs="Cambria" w:hAnsi="Cambria" w:eastAsia="Cambria" w:ascii="Cambria"/>
          <w:color w:val="0000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lineRule="exact" w:line="280"/>
        <w:ind w:left="318"/>
      </w:pPr>
      <w:r>
        <w:rPr>
          <w:rFonts w:cs="Cambria" w:hAnsi="Cambria" w:eastAsia="Cambria" w:ascii="Cambria"/>
          <w:color w:val="FF0000"/>
          <w:position w:val="1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FF0000"/>
          <w:position w:val="1"/>
          <w:sz w:val="22"/>
          <w:szCs w:val="22"/>
        </w:rPr>
        <w:t>                                        </w:t>
      </w:r>
      <w:r>
        <w:rPr>
          <w:rFonts w:cs="Cambria" w:hAnsi="Cambria" w:eastAsia="Cambria" w:ascii="Cambria"/>
          <w:color w:val="FF0000"/>
          <w:position w:val="-1"/>
          <w:sz w:val="22"/>
          <w:szCs w:val="22"/>
        </w:rPr>
        <w:t>6</w:t>
      </w:r>
      <w:r>
        <w:rPr>
          <w:rFonts w:cs="Cambria" w:hAnsi="Cambria" w:eastAsia="Cambria" w:ascii="Cambria"/>
          <w:color w:val="0000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/>
        <w:ind w:left="568"/>
      </w:pPr>
      <w:r>
        <w:rPr>
          <w:rFonts w:cs="Cambria" w:hAnsi="Cambria" w:eastAsia="Cambria" w:ascii="Cambria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Connection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tab-Information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current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connection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9"/>
        <w:ind w:left="568"/>
      </w:pPr>
      <w:r>
        <w:rPr>
          <w:rFonts w:cs="Cambria" w:hAnsi="Cambria" w:eastAsia="Cambria" w:ascii="Cambria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Main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menu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bar-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contains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file,edit,view,query,server,tools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many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more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options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0"/>
        <w:ind w:left="568"/>
      </w:pPr>
      <w:r>
        <w:rPr>
          <w:rFonts w:cs="Cambria" w:hAnsi="Cambria" w:eastAsia="Cambria" w:ascii="Cambria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Main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tool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bar-contains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icons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schema,table,views,functions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etc.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0"/>
        <w:ind w:left="568"/>
      </w:pPr>
      <w:r>
        <w:rPr>
          <w:rFonts w:cs="Cambria" w:hAnsi="Cambria" w:eastAsia="Cambria" w:ascii="Cambria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Administration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tool-shows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information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created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tables,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functions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etc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9"/>
        <w:ind w:left="568"/>
      </w:pPr>
      <w:r>
        <w:rPr>
          <w:rFonts w:cs="Cambria" w:hAnsi="Cambria" w:eastAsia="Cambria" w:ascii="Cambria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Side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panel-gives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information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selected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object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40"/>
        <w:ind w:left="568"/>
      </w:pPr>
      <w:r>
        <w:rPr>
          <w:rFonts w:cs="Cambria" w:hAnsi="Cambria" w:eastAsia="Cambria" w:ascii="Cambria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Query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result-it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gives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output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query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written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9"/>
        <w:ind w:left="568"/>
      </w:pPr>
      <w:r>
        <w:rPr>
          <w:rFonts w:cs="Cambria" w:hAnsi="Cambria" w:eastAsia="Cambria" w:ascii="Cambria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Help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panel</w:t>
      </w:r>
    </w:p>
    <w:p>
      <w:pPr>
        <w:rPr>
          <w:rFonts w:cs="Cambria" w:hAnsi="Cambria" w:eastAsia="Cambria" w:ascii="Cambria"/>
          <w:sz w:val="22"/>
          <w:szCs w:val="22"/>
        </w:rPr>
        <w:jc w:val="left"/>
        <w:spacing w:before="39"/>
        <w:ind w:left="568"/>
        <w:sectPr>
          <w:pgSz w:w="11920" w:h="16840"/>
          <w:pgMar w:top="1340" w:bottom="280" w:left="1680" w:right="1320"/>
        </w:sectPr>
      </w:pPr>
      <w:r>
        <w:rPr>
          <w:rFonts w:cs="Cambria" w:hAnsi="Cambria" w:eastAsia="Cambria" w:ascii="Cambria"/>
          <w:sz w:val="22"/>
          <w:szCs w:val="22"/>
        </w:rPr>
        <w:t>8.</w:t>
      </w:r>
      <w:r>
        <w:rPr>
          <w:rFonts w:cs="Times New Roman" w:hAnsi="Times New Roman" w:eastAsia="Times New Roman" w:ascii="Times New Roman"/>
          <w:sz w:val="22"/>
          <w:szCs w:val="22"/>
        </w:rPr>
        <w:t>   </w:t>
      </w:r>
      <w:r>
        <w:rPr>
          <w:rFonts w:cs="Cambria" w:hAnsi="Cambria" w:eastAsia="Cambria" w:ascii="Cambria"/>
          <w:sz w:val="22"/>
          <w:szCs w:val="22"/>
        </w:rPr>
        <w:t>SQL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Visual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Editor-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panel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where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the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query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z w:val="22"/>
          <w:szCs w:val="22"/>
        </w:rPr>
        <w:t> </w:t>
      </w:r>
      <w:r>
        <w:rPr>
          <w:rFonts w:cs="Cambria" w:hAnsi="Cambria" w:eastAsia="Cambria" w:ascii="Cambria"/>
          <w:sz w:val="22"/>
          <w:szCs w:val="22"/>
        </w:rPr>
        <w:t>written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00"/>
        <w:ind w:left="1095"/>
      </w:pPr>
      <w:r>
        <w:rPr>
          <w:rFonts w:cs="Calibri" w:hAnsi="Calibri" w:eastAsia="Calibri" w:ascii="Calibri"/>
          <w:w w:val="99"/>
          <w:position w:val="1"/>
          <w:sz w:val="52"/>
          <w:szCs w:val="52"/>
        </w:rPr>
        <w:t>SQL</w:t>
      </w:r>
      <w:r>
        <w:rPr>
          <w:rFonts w:cs="Calibri" w:hAnsi="Calibri" w:eastAsia="Calibri" w:ascii="Calibri"/>
          <w:w w:val="100"/>
          <w:position w:val="1"/>
          <w:sz w:val="52"/>
          <w:szCs w:val="52"/>
        </w:rPr>
        <w:t> </w:t>
      </w:r>
      <w:r>
        <w:rPr>
          <w:rFonts w:cs="Calibri" w:hAnsi="Calibri" w:eastAsia="Calibri" w:ascii="Calibri"/>
          <w:w w:val="99"/>
          <w:position w:val="1"/>
          <w:sz w:val="52"/>
          <w:szCs w:val="52"/>
        </w:rPr>
        <w:t>(Structured</w:t>
      </w:r>
      <w:r>
        <w:rPr>
          <w:rFonts w:cs="Calibri" w:hAnsi="Calibri" w:eastAsia="Calibri" w:ascii="Calibri"/>
          <w:w w:val="100"/>
          <w:position w:val="1"/>
          <w:sz w:val="52"/>
          <w:szCs w:val="52"/>
        </w:rPr>
        <w:t> </w:t>
      </w:r>
      <w:r>
        <w:rPr>
          <w:rFonts w:cs="Calibri" w:hAnsi="Calibri" w:eastAsia="Calibri" w:ascii="Calibri"/>
          <w:w w:val="99"/>
          <w:position w:val="1"/>
          <w:sz w:val="52"/>
          <w:szCs w:val="52"/>
        </w:rPr>
        <w:t>Query</w:t>
      </w:r>
      <w:r>
        <w:rPr>
          <w:rFonts w:cs="Calibri" w:hAnsi="Calibri" w:eastAsia="Calibri" w:ascii="Calibri"/>
          <w:w w:val="100"/>
          <w:position w:val="1"/>
          <w:sz w:val="52"/>
          <w:szCs w:val="52"/>
        </w:rPr>
        <w:t> </w:t>
      </w:r>
      <w:r>
        <w:rPr>
          <w:rFonts w:cs="Calibri" w:hAnsi="Calibri" w:eastAsia="Calibri" w:ascii="Calibri"/>
          <w:w w:val="99"/>
          <w:position w:val="1"/>
          <w:sz w:val="52"/>
          <w:szCs w:val="52"/>
        </w:rPr>
        <w:t>Language)</w:t>
      </w:r>
      <w:r>
        <w:rPr>
          <w:rFonts w:cs="Calibri" w:hAnsi="Calibri" w:eastAsia="Calibri" w:ascii="Calibri"/>
          <w:w w:val="100"/>
          <w:position w:val="0"/>
          <w:sz w:val="52"/>
          <w:szCs w:val="52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communicate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tabs>
          <w:tab w:pos="820" w:val="left"/>
        </w:tabs>
        <w:jc w:val="left"/>
        <w:spacing w:before="42" w:lineRule="auto" w:line="259"/>
        <w:ind w:left="821" w:right="66" w:hanging="361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ab/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perform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task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such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Updation,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Retrieval,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Insertion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deletion</w:t>
      </w:r>
      <w:r>
        <w:rPr>
          <w:rFonts w:cs="Calibri" w:hAnsi="Calibri" w:eastAsia="Calibri" w:ascii="Calibri"/>
          <w:w w:val="99"/>
          <w:sz w:val="28"/>
          <w:szCs w:val="28"/>
        </w:rPr>
        <w:t> 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QL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Co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2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extracts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UPDATE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updates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DELETE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deletes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INSERT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inserts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creates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ALTER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modifies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creates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ALTER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modifies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DROP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deletes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creates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(search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key)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460"/>
      </w:pPr>
      <w:r>
        <w:rPr>
          <w:rFonts w:cs="Arial Unicode MS" w:hAnsi="Arial Unicode MS" w:eastAsia="Arial Unicode MS" w:ascii="Arial Unicode MS"/>
          <w:sz w:val="20"/>
          <w:szCs w:val="20"/>
        </w:rPr>
        <w:t>   </w:t>
      </w:r>
      <w:r>
        <w:rPr>
          <w:rFonts w:cs="Calibri" w:hAnsi="Calibri" w:eastAsia="Calibri" w:ascii="Calibri"/>
          <w:w w:val="99"/>
          <w:sz w:val="28"/>
          <w:szCs w:val="28"/>
        </w:rPr>
        <w:t>DROP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-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deletes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b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g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(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B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)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Basic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for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SQL.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2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Stores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collection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2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RDBMS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Systems: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MySQL,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Oracle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b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es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Set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that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organized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model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rows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tabs>
          <w:tab w:pos="820" w:val="left"/>
        </w:tabs>
        <w:jc w:val="left"/>
        <w:spacing w:before="42" w:lineRule="auto" w:line="259"/>
        <w:ind w:left="821" w:right="1088" w:hanging="361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ab/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Most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common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simplest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form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storage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relational</w:t>
      </w:r>
      <w:r>
        <w:rPr>
          <w:rFonts w:cs="Calibri" w:hAnsi="Calibri" w:eastAsia="Calibri" w:ascii="Calibri"/>
          <w:w w:val="99"/>
          <w:sz w:val="28"/>
          <w:szCs w:val="28"/>
        </w:rPr>
        <w:t> database.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2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F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specific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number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2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For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customer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consist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fields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ID,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NAME,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AGE,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ADDRESS,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3" w:lineRule="auto" w:line="374"/>
        <w:ind w:left="100" w:right="7343" w:firstLine="721"/>
      </w:pPr>
      <w:r>
        <w:rPr>
          <w:rFonts w:cs="Calibri" w:hAnsi="Calibri" w:eastAsia="Calibri" w:ascii="Calibri"/>
          <w:w w:val="99"/>
          <w:sz w:val="28"/>
          <w:szCs w:val="28"/>
        </w:rPr>
        <w:t>SALARY.</w:t>
      </w:r>
      <w:r>
        <w:rPr>
          <w:rFonts w:cs="Calibri" w:hAnsi="Calibri" w:eastAsia="Calibri" w:ascii="Calibri"/>
          <w:w w:val="99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c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h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9" w:lineRule="auto" w:line="259"/>
        <w:ind w:left="821" w:right="2562"/>
        <w:sectPr>
          <w:pgSz w:w="11920" w:h="16840"/>
          <w:pgMar w:top="1440" w:bottom="280" w:left="1340" w:right="1420"/>
        </w:sectPr>
      </w:pPr>
      <w:r>
        <w:rPr>
          <w:rFonts w:cs="Calibri" w:hAnsi="Calibri" w:eastAsia="Calibri" w:ascii="Calibri"/>
          <w:w w:val="99"/>
          <w:sz w:val="28"/>
          <w:szCs w:val="28"/>
        </w:rPr>
        <w:t>Schema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diagram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/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diagram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(Entity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relationship)</w:t>
      </w:r>
      <w:r>
        <w:rPr>
          <w:rFonts w:cs="Calibri" w:hAnsi="Calibri" w:eastAsia="Calibri" w:ascii="Calibri"/>
          <w:w w:val="99"/>
          <w:sz w:val="28"/>
          <w:szCs w:val="28"/>
        </w:rPr>
        <w:t> Schema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blueprint.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4" w:lineRule="exact" w:line="340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QL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p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: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20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Int,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float,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varchar(),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Date,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char,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Blob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dbName;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dbName;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usedbName;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Employee()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dbName1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Employee1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()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Drop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DB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370"/>
        <w:ind w:left="100" w:right="393"/>
      </w:pP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DROP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statement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drop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existing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SQL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database.</w:t>
      </w:r>
      <w:r>
        <w:rPr>
          <w:rFonts w:cs="Calibri" w:hAnsi="Calibri" w:eastAsia="Calibri" w:ascii="Calibri"/>
          <w:w w:val="99"/>
          <w:sz w:val="28"/>
          <w:szCs w:val="28"/>
        </w:rPr>
        <w:t> Syntax: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9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DROP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i/>
          <w:w w:val="99"/>
          <w:sz w:val="28"/>
          <w:szCs w:val="28"/>
        </w:rPr>
        <w:t>databasename</w:t>
      </w:r>
      <w:r>
        <w:rPr>
          <w:rFonts w:cs="Calibri" w:hAnsi="Calibri" w:eastAsia="Calibri" w:ascii="Calibri"/>
          <w:w w:val="99"/>
          <w:sz w:val="28"/>
          <w:szCs w:val="28"/>
        </w:rPr>
        <w:t>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Pr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m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a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Key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Specify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row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uniquely.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2" w:lineRule="auto" w:line="370"/>
        <w:ind w:left="100" w:right="1517" w:firstLine="3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Contain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UNIQUE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values,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cannot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contain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NULL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values.</w:t>
      </w:r>
      <w:r>
        <w:rPr>
          <w:rFonts w:cs="Calibri" w:hAnsi="Calibri" w:eastAsia="Calibri" w:ascii="Calibri"/>
          <w:w w:val="99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F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g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K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ey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8" w:lineRule="auto" w:line="374"/>
        <w:ind w:left="100" w:right="2619" w:firstLine="3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One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related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primary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key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other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table.</w:t>
      </w:r>
      <w:r>
        <w:rPr>
          <w:rFonts w:cs="Calibri" w:hAnsi="Calibri" w:eastAsia="Calibri" w:ascii="Calibri"/>
          <w:w w:val="99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U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q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u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Ke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4" w:lineRule="auto" w:line="371"/>
        <w:ind w:left="100" w:right="2280" w:firstLine="3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Provides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uniqueness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for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columns.</w:t>
      </w:r>
      <w:r>
        <w:rPr>
          <w:rFonts w:cs="Calibri" w:hAnsi="Calibri" w:eastAsia="Calibri" w:ascii="Calibri"/>
          <w:w w:val="99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J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7"/>
        <w:ind w:left="460"/>
        <w:sectPr>
          <w:pgSz w:w="11920" w:h="16840"/>
          <w:pgMar w:top="1380" w:bottom="280" w:left="1340" w:right="1680"/>
        </w:sectPr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combines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field.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4" w:lineRule="auto" w:line="259"/>
        <w:ind w:left="1541" w:right="388" w:hanging="360"/>
      </w:pPr>
      <w:r>
        <w:rPr>
          <w:rFonts w:cs="Calibri" w:hAnsi="Calibri" w:eastAsia="Calibri" w:ascii="Calibri"/>
          <w:w w:val="99"/>
          <w:sz w:val="28"/>
          <w:szCs w:val="28"/>
        </w:rPr>
        <w:t>1.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Inner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Join:Returns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dataset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that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have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matching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values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both</w:t>
      </w:r>
      <w:r>
        <w:rPr>
          <w:rFonts w:cs="Calibri" w:hAnsi="Calibri" w:eastAsia="Calibri" w:ascii="Calibri"/>
          <w:w w:val="99"/>
          <w:sz w:val="28"/>
          <w:szCs w:val="28"/>
        </w:rPr>
        <w:t> tables.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256"/>
        <w:ind w:left="1541" w:right="650" w:hanging="360"/>
      </w:pPr>
      <w:r>
        <w:rPr>
          <w:rFonts w:cs="Calibri" w:hAnsi="Calibri" w:eastAsia="Calibri" w:ascii="Calibri"/>
          <w:w w:val="99"/>
          <w:sz w:val="28"/>
          <w:szCs w:val="28"/>
        </w:rPr>
        <w:t>2.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Left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Join: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Returns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all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records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left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99"/>
          <w:sz w:val="28"/>
          <w:szCs w:val="28"/>
        </w:rPr>
        <w:t> matched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records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right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259"/>
        <w:ind w:left="1541" w:right="411" w:hanging="360"/>
      </w:pPr>
      <w:r>
        <w:rPr>
          <w:rFonts w:cs="Calibri" w:hAnsi="Calibri" w:eastAsia="Calibri" w:ascii="Calibri"/>
          <w:w w:val="99"/>
          <w:sz w:val="28"/>
          <w:szCs w:val="28"/>
        </w:rPr>
        <w:t>3.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Right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Join: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Returns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all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records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right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99"/>
          <w:sz w:val="28"/>
          <w:szCs w:val="28"/>
        </w:rPr>
        <w:t> matched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records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left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181"/>
      </w:pPr>
      <w:r>
        <w:rPr>
          <w:rFonts w:cs="Calibri" w:hAnsi="Calibri" w:eastAsia="Calibri" w:ascii="Calibri"/>
          <w:w w:val="99"/>
          <w:sz w:val="28"/>
          <w:szCs w:val="28"/>
        </w:rPr>
        <w:t>4.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(Full)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Join: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Combined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result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both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left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right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pgSz w:w="11920" w:h="16840"/>
          <w:pgMar w:top="1380" w:bottom="280" w:left="1340" w:right="168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 w:right="-62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QL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Vi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w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20"/>
      </w:pPr>
      <w:r>
        <w:br w:type="column"/>
      </w:r>
      <w:r>
        <w:rPr>
          <w:rFonts w:cs="Calibri" w:hAnsi="Calibri" w:eastAsia="Calibri" w:ascii="Calibri"/>
          <w:w w:val="99"/>
          <w:sz w:val="28"/>
          <w:szCs w:val="28"/>
        </w:rPr>
        <w:t>5.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Cross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Join: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It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same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Cartesian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product.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259"/>
        <w:ind w:right="151"/>
        <w:sectPr>
          <w:type w:val="continuous"/>
          <w:pgSz w:w="11920" w:h="16840"/>
          <w:pgMar w:top="1360" w:bottom="280" w:left="1340" w:right="1680"/>
          <w:cols w:num="2" w:equalWidth="off">
            <w:col w:w="1159" w:space="22"/>
            <w:col w:w="7719"/>
          </w:cols>
        </w:sectPr>
      </w:pPr>
      <w:r>
        <w:rPr>
          <w:rFonts w:cs="Calibri" w:hAnsi="Calibri" w:eastAsia="Calibri" w:ascii="Calibri"/>
          <w:w w:val="99"/>
          <w:sz w:val="28"/>
          <w:szCs w:val="28"/>
        </w:rPr>
        <w:t>Number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rows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first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table*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Number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second</w:t>
      </w:r>
      <w:r>
        <w:rPr>
          <w:rFonts w:cs="Calibri" w:hAnsi="Calibri" w:eastAsia="Calibri" w:ascii="Calibri"/>
          <w:w w:val="99"/>
          <w:sz w:val="28"/>
          <w:szCs w:val="28"/>
        </w:rPr>
        <w:t> row.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2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View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virtual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based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result-set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SQL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statement.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Contains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rows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370"/>
        <w:ind w:left="100" w:right="1588"/>
      </w:pP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vName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*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age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&lt;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50;</w:t>
      </w:r>
      <w:r>
        <w:rPr>
          <w:rFonts w:cs="Calibri" w:hAnsi="Calibri" w:eastAsia="Calibri" w:ascii="Calibri"/>
          <w:w w:val="99"/>
          <w:sz w:val="28"/>
          <w:szCs w:val="28"/>
        </w:rPr>
        <w:t> 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*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vName;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QL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ex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259"/>
        <w:ind w:left="100" w:right="713"/>
      </w:pPr>
      <w:r>
        <w:rPr>
          <w:rFonts w:cs="Calibri" w:hAnsi="Calibri" w:eastAsia="Calibri" w:ascii="Calibri"/>
          <w:w w:val="99"/>
          <w:sz w:val="28"/>
          <w:szCs w:val="28"/>
        </w:rPr>
        <w:t>Indexes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retrieve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more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quickly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than</w:t>
      </w:r>
      <w:r>
        <w:rPr>
          <w:rFonts w:cs="Calibri" w:hAnsi="Calibri" w:eastAsia="Calibri" w:ascii="Calibri"/>
          <w:w w:val="99"/>
          <w:sz w:val="28"/>
          <w:szCs w:val="28"/>
        </w:rPr>
        <w:t> otherwise.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259"/>
        <w:ind w:left="100" w:right="1404"/>
      </w:pP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users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cannot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indexes,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just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speed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up</w:t>
      </w:r>
      <w:r>
        <w:rPr>
          <w:rFonts w:cs="Calibri" w:hAnsi="Calibri" w:eastAsia="Calibri" w:ascii="Calibri"/>
          <w:w w:val="99"/>
          <w:sz w:val="28"/>
          <w:szCs w:val="28"/>
        </w:rPr>
        <w:t> searches/queries.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Syntax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  <w:sectPr>
          <w:type w:val="continuous"/>
          <w:pgSz w:w="11920" w:h="16840"/>
          <w:pgMar w:top="1360" w:bottom="280" w:left="1340" w:right="1680"/>
        </w:sectPr>
      </w:pPr>
      <w:r>
        <w:rPr>
          <w:rFonts w:cs="Calibri" w:hAnsi="Calibri" w:eastAsia="Calibri" w:ascii="Calibri"/>
          <w:w w:val="99"/>
          <w:sz w:val="28"/>
          <w:szCs w:val="28"/>
        </w:rPr>
        <w:t>CREATE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index_name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table_name;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4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u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b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q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u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Subquery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return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that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will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main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condition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further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restrict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retrieved.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 w:lineRule="exact" w:line="340"/>
        <w:ind w:left="100" w:right="64"/>
      </w:pPr>
      <w:r>
        <w:rPr>
          <w:rFonts w:cs="Calibri" w:hAnsi="Calibri" w:eastAsia="Calibri" w:ascii="Calibri"/>
          <w:w w:val="99"/>
          <w:sz w:val="28"/>
          <w:szCs w:val="28"/>
        </w:rPr>
        <w:t>Correlated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Subqueries: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referenced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99"/>
          <w:sz w:val="28"/>
          <w:szCs w:val="28"/>
        </w:rPr>
        <w:t> 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query.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subquery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known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correlated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because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subquery</w:t>
      </w:r>
      <w:r>
        <w:rPr>
          <w:rFonts w:cs="Calibri" w:hAnsi="Calibri" w:eastAsia="Calibri" w:ascii="Calibri"/>
          <w:w w:val="99"/>
          <w:sz w:val="28"/>
          <w:szCs w:val="28"/>
        </w:rPr>
        <w:t> 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related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query.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type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queries,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alias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also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called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99"/>
          <w:sz w:val="28"/>
          <w:szCs w:val="28"/>
        </w:rPr>
        <w:t> correlation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name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must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used.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"/>
        <w:ind w:left="100"/>
      </w:pPr>
      <w:r>
        <w:rPr>
          <w:rFonts w:cs="Calibri" w:hAnsi="Calibri" w:eastAsia="Calibri" w:ascii="Calibri"/>
          <w:sz w:val="22"/>
          <w:szCs w:val="22"/>
        </w:rPr>
        <w:t>I</w:t>
      </w:r>
      <w:r>
        <w:rPr>
          <w:rFonts w:cs="Calibri" w:hAnsi="Calibri" w:eastAsia="Calibri" w:ascii="Calibri"/>
          <w:w w:val="99"/>
          <w:sz w:val="28"/>
          <w:szCs w:val="28"/>
        </w:rPr>
        <w:t>nline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View: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not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real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but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subquery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clause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statement.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b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sort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ascending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descending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order,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based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one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more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columns.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Some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databases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sort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results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ascending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order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by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default.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G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u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p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b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y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Used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collaboration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statement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arrange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identical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data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into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groups.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S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t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P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o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c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ed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u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es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These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nothing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but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functions/Methods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which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will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hold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verified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SQL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statements…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l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n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Vi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e</w:t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</w:r>
      <w:r>
        <w:rPr>
          <w:rFonts w:cs="Calibri" w:hAnsi="Calibri" w:eastAsia="Calibri" w:ascii="Calibri"/>
          <w:w w:val="99"/>
          <w:sz w:val="28"/>
          <w:szCs w:val="28"/>
          <w:u w:val="thick" w:color="000000"/>
        </w:rPr>
        <w:t>w</w:t>
      </w:r>
      <w:r>
        <w:rPr>
          <w:rFonts w:cs="Calibri" w:hAnsi="Calibri" w:eastAsia="Calibri" w:ascii="Calibri"/>
          <w:w w:val="99"/>
          <w:sz w:val="28"/>
          <w:szCs w:val="28"/>
        </w:rPr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374"/>
        <w:ind w:left="163" w:right="74"/>
      </w:pPr>
      <w:r>
        <w:rPr>
          <w:rFonts w:cs="Calibri" w:hAnsi="Calibri" w:eastAsia="Calibri" w:ascii="Calibri"/>
          <w:w w:val="99"/>
          <w:sz w:val="28"/>
          <w:szCs w:val="28"/>
        </w:rPr>
        <w:t>It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not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real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view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but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subquery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the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clause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of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statement.</w:t>
      </w:r>
      <w:r>
        <w:rPr>
          <w:rFonts w:cs="Calibri" w:hAnsi="Calibri" w:eastAsia="Calibri" w:ascii="Calibri"/>
          <w:w w:val="99"/>
          <w:sz w:val="28"/>
          <w:szCs w:val="28"/>
        </w:rPr>
        <w:t> Syntax: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4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column_list</w:t>
      </w: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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(SELECT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column_list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table_name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condition)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new_name;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32"/>
          <w:szCs w:val="32"/>
        </w:rPr>
        <w:jc w:val="left"/>
        <w:ind w:left="100"/>
      </w:pPr>
      <w:r>
        <w:rPr>
          <w:rFonts w:cs="Calibri" w:hAnsi="Calibri" w:eastAsia="Calibri" w:ascii="Calibri"/>
          <w:sz w:val="32"/>
          <w:szCs w:val="32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P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R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O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G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R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A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M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E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S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 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&amp;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 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O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UT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P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U</w:t>
      </w:r>
      <w:r>
        <w:rPr>
          <w:rFonts w:cs="Calibri" w:hAnsi="Calibri" w:eastAsia="Calibri" w:ascii="Calibri"/>
          <w:sz w:val="32"/>
          <w:szCs w:val="32"/>
          <w:u w:val="thick" w:color="000000"/>
        </w:rPr>
      </w:r>
      <w:r>
        <w:rPr>
          <w:rFonts w:cs="Calibri" w:hAnsi="Calibri" w:eastAsia="Calibri" w:ascii="Calibri"/>
          <w:sz w:val="32"/>
          <w:szCs w:val="32"/>
          <w:u w:val="thick" w:color="000000"/>
        </w:rPr>
        <w:t>T</w:t>
      </w:r>
      <w:r>
        <w:rPr>
          <w:rFonts w:cs="Calibri" w:hAnsi="Calibri" w:eastAsia="Calibri" w:ascii="Calibri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tabs>
          <w:tab w:pos="820" w:val="left"/>
        </w:tabs>
        <w:jc w:val="left"/>
        <w:spacing w:lineRule="exact" w:line="340"/>
        <w:ind w:left="797" w:right="4026" w:hanging="337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ab/>
        <w:tab/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Creating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table,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adding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values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99"/>
          <w:sz w:val="28"/>
          <w:szCs w:val="28"/>
        </w:rPr>
        <w:t> use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6"/>
        <w:ind w:left="821"/>
      </w:pPr>
      <w:r>
        <w:rPr>
          <w:rFonts w:cs="Calibri" w:hAnsi="Calibri" w:eastAsia="Calibri" w:ascii="Calibri"/>
          <w:w w:val="99"/>
          <w:sz w:val="28"/>
          <w:szCs w:val="28"/>
        </w:rPr>
        <w:t>show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tables;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821"/>
        <w:sectPr>
          <w:pgSz w:w="11920" w:h="16840"/>
          <w:pgMar w:top="1380" w:bottom="280" w:left="1340" w:right="1440"/>
        </w:sectPr>
      </w:pPr>
      <w:r>
        <w:rPr>
          <w:rFonts w:cs="Calibri" w:hAnsi="Calibri" w:eastAsia="Calibri" w:ascii="Calibri"/>
          <w:w w:val="99"/>
          <w:sz w:val="28"/>
          <w:szCs w:val="28"/>
        </w:rPr>
        <w:t>select*from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employeee;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53"/>
      </w:pPr>
      <w:r>
        <w:pict>
          <v:shape type="#_x0000_t75" style="width:337.5pt;height:105.6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18"/>
      </w:pPr>
      <w:r>
        <w:pict>
          <v:shape type="#_x0000_t75" style="width:381pt;height:152.4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6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Adding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column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to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50"/>
      </w:pPr>
      <w:r>
        <w:pict>
          <v:shape type="#_x0000_t75" style="width:450.75pt;height:173.39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6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Filter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Results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with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Statement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Emp_Name,Emp_Age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/>
        <w:ind w:left="100"/>
      </w:pPr>
      <w:r>
        <w:rPr>
          <w:rFonts w:cs="Calibri" w:hAnsi="Calibri" w:eastAsia="Calibri" w:ascii="Calibri"/>
          <w:w w:val="99"/>
          <w:sz w:val="28"/>
          <w:szCs w:val="28"/>
        </w:rPr>
        <w:t>Emp_Location='chennai';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63"/>
        <w:sectPr>
          <w:pgSz w:w="11920" w:h="16840"/>
          <w:pgMar w:top="1320" w:bottom="280" w:left="1340" w:right="580"/>
        </w:sectPr>
      </w:pPr>
      <w:r>
        <w:pict>
          <v:shape type="#_x0000_t75" style="width:166.5pt;height:71.4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8"/>
        <w:ind w:left="12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Delete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values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Table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5"/>
        <w:ind w:left="510"/>
      </w:pPr>
      <w:r>
        <w:pict>
          <v:shape type="#_x0000_t75" style="width:451.14pt;height:86.15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2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Order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by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 w:lineRule="auto" w:line="259"/>
        <w:ind w:left="481" w:right="1909"/>
      </w:pP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avg(Emp_Salary)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Avg_Salary,Emp_Location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99"/>
          <w:sz w:val="28"/>
          <w:szCs w:val="28"/>
        </w:rPr>
        <w:t> 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group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Emp_Location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having</w:t>
      </w:r>
      <w:r>
        <w:rPr>
          <w:rFonts w:cs="Calibri" w:hAnsi="Calibri" w:eastAsia="Calibri" w:ascii="Calibri"/>
          <w:w w:val="99"/>
          <w:sz w:val="28"/>
          <w:szCs w:val="28"/>
        </w:rPr>
        <w:t> Avg_Salary&gt;12000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order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avg(Emp_Salary)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desc;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1"/>
        <w:ind w:left="2752"/>
      </w:pPr>
      <w:r>
        <w:pict>
          <v:shape type="#_x0000_t75" style="width:189.6pt;height:141.6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tabs>
          <w:tab w:pos="480" w:val="left"/>
        </w:tabs>
        <w:jc w:val="left"/>
        <w:spacing w:before="38" w:lineRule="auto" w:line="258"/>
        <w:ind w:left="481" w:right="1069" w:hanging="361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ab/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Inner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99"/>
          <w:sz w:val="28"/>
          <w:szCs w:val="28"/>
        </w:rPr>
        <w:t> Select</w:t>
      </w:r>
      <w:r>
        <w:rPr>
          <w:rFonts w:cs="Calibri" w:hAnsi="Calibri" w:eastAsia="Calibri" w:ascii="Calibri"/>
          <w:w w:val="99"/>
          <w:sz w:val="28"/>
          <w:szCs w:val="28"/>
        </w:rPr>
        <w:t> employeee.Emp_Name,employeee.Dep_ID,department.Dep_Location,</w:t>
      </w:r>
      <w:r>
        <w:rPr>
          <w:rFonts w:cs="Calibri" w:hAnsi="Calibri" w:eastAsia="Calibri" w:ascii="Calibri"/>
          <w:w w:val="99"/>
          <w:sz w:val="28"/>
          <w:szCs w:val="28"/>
        </w:rPr>
        <w:t> department.Dep_Name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6"/>
        <w:ind w:left="481"/>
      </w:pP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 w:lineRule="auto" w:line="259"/>
        <w:ind w:left="481" w:right="4008"/>
      </w:pPr>
      <w:r>
        <w:rPr>
          <w:rFonts w:cs="Calibri" w:hAnsi="Calibri" w:eastAsia="Calibri" w:ascii="Calibri"/>
          <w:w w:val="99"/>
          <w:sz w:val="28"/>
          <w:szCs w:val="28"/>
        </w:rPr>
        <w:t>inner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employeedatabase1.department</w:t>
      </w:r>
      <w:r>
        <w:rPr>
          <w:rFonts w:cs="Calibri" w:hAnsi="Calibri" w:eastAsia="Calibri" w:ascii="Calibri"/>
          <w:w w:val="99"/>
          <w:sz w:val="28"/>
          <w:szCs w:val="28"/>
        </w:rPr>
        <w:t> 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employeee.Dep_ID=department.Dep_No;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8"/>
      </w:pPr>
      <w:r>
        <w:pict>
          <v:shape type="#_x0000_t75" style="width:308.4pt;height:133.8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40"/>
        <w:ind w:left="120"/>
        <w:sectPr>
          <w:pgSz w:w="11920" w:h="16840"/>
          <w:pgMar w:top="1380" w:bottom="280" w:left="1680" w:right="580"/>
        </w:sectPr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join-Left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4" w:lineRule="auto" w:line="259"/>
        <w:ind w:left="481" w:right="65"/>
      </w:pPr>
      <w:r>
        <w:rPr>
          <w:rFonts w:cs="Calibri" w:hAnsi="Calibri" w:eastAsia="Calibri" w:ascii="Calibri"/>
          <w:w w:val="99"/>
          <w:sz w:val="28"/>
          <w:szCs w:val="28"/>
        </w:rPr>
        <w:t>select</w:t>
      </w:r>
      <w:r>
        <w:rPr>
          <w:rFonts w:cs="Calibri" w:hAnsi="Calibri" w:eastAsia="Calibri" w:ascii="Calibri"/>
          <w:w w:val="99"/>
          <w:sz w:val="28"/>
          <w:szCs w:val="28"/>
        </w:rPr>
        <w:t> employeee.Dep_ID,employeee.Emp_Location,department.Dep_Name,d</w:t>
      </w:r>
      <w:r>
        <w:rPr>
          <w:rFonts w:cs="Calibri" w:hAnsi="Calibri" w:eastAsia="Calibri" w:ascii="Calibri"/>
          <w:w w:val="99"/>
          <w:sz w:val="28"/>
          <w:szCs w:val="28"/>
        </w:rPr>
        <w:t> epartment.Dep_Location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5"/>
        <w:ind w:left="481"/>
      </w:pP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3"/>
        <w:ind w:left="481"/>
      </w:pPr>
      <w:r>
        <w:rPr>
          <w:rFonts w:cs="Calibri" w:hAnsi="Calibri" w:eastAsia="Calibri" w:ascii="Calibri"/>
          <w:w w:val="99"/>
          <w:sz w:val="28"/>
          <w:szCs w:val="28"/>
        </w:rPr>
        <w:t>left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employeedatabase1.department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/>
        <w:ind w:left="481"/>
      </w:pPr>
      <w:r>
        <w:rPr>
          <w:rFonts w:cs="Calibri" w:hAnsi="Calibri" w:eastAsia="Calibri" w:ascii="Calibri"/>
          <w:w w:val="99"/>
          <w:sz w:val="28"/>
          <w:szCs w:val="28"/>
        </w:rPr>
        <w:t>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employeee.Dep_ID=department.Dep_No;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45"/>
      </w:pPr>
      <w:r>
        <w:pict>
          <v:shape type="#_x0000_t75" style="width:300.3pt;height:116.4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tabs>
          <w:tab w:pos="480" w:val="left"/>
        </w:tabs>
        <w:jc w:val="left"/>
        <w:spacing w:before="38" w:lineRule="auto" w:line="258"/>
        <w:ind w:left="481" w:right="65" w:hanging="361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ab/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Outer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join-Right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99"/>
          <w:sz w:val="28"/>
          <w:szCs w:val="28"/>
        </w:rPr>
        <w:t> select</w:t>
      </w:r>
      <w:r>
        <w:rPr>
          <w:rFonts w:cs="Calibri" w:hAnsi="Calibri" w:eastAsia="Calibri" w:ascii="Calibri"/>
          <w:w w:val="99"/>
          <w:sz w:val="28"/>
          <w:szCs w:val="28"/>
        </w:rPr>
        <w:t> employeee.Emp_Name,employeee.Dep_ID,department.Dep_Location,d</w:t>
      </w:r>
      <w:r>
        <w:rPr>
          <w:rFonts w:cs="Calibri" w:hAnsi="Calibri" w:eastAsia="Calibri" w:ascii="Calibri"/>
          <w:w w:val="99"/>
          <w:sz w:val="28"/>
          <w:szCs w:val="28"/>
        </w:rPr>
        <w:t> epartment.Dep_Name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6"/>
        <w:ind w:left="481"/>
      </w:pP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 w:lineRule="auto" w:line="259"/>
        <w:ind w:left="481" w:right="3148"/>
      </w:pPr>
      <w:r>
        <w:rPr>
          <w:rFonts w:cs="Calibri" w:hAnsi="Calibri" w:eastAsia="Calibri" w:ascii="Calibri"/>
          <w:w w:val="99"/>
          <w:sz w:val="28"/>
          <w:szCs w:val="28"/>
        </w:rPr>
        <w:t>right</w:t>
      </w:r>
      <w:r>
        <w:rPr>
          <w:rFonts w:cs="Calibri" w:hAnsi="Calibri" w:eastAsia="Calibri" w:ascii="Calibri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employeedatabase1.department</w:t>
      </w:r>
      <w:r>
        <w:rPr>
          <w:rFonts w:cs="Calibri" w:hAnsi="Calibri" w:eastAsia="Calibri" w:ascii="Calibri"/>
          <w:w w:val="99"/>
          <w:sz w:val="28"/>
          <w:szCs w:val="28"/>
        </w:rPr>
        <w:t> on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employeee.Dep_ID=department.Dep_No;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35"/>
      </w:pPr>
      <w:r>
        <w:pict>
          <v:shape type="#_x0000_t75" style="width:291.3pt;height:131.4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39"/>
        <w:ind w:left="12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Cartesian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join/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Cross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481"/>
      </w:pPr>
      <w:r>
        <w:rPr>
          <w:rFonts w:cs="Calibri" w:hAnsi="Calibri" w:eastAsia="Calibri" w:ascii="Calibri"/>
          <w:w w:val="99"/>
          <w:sz w:val="28"/>
          <w:szCs w:val="28"/>
        </w:rPr>
        <w:t>SELECT*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employeedatabase1.department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CROSS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JOIN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/>
        <w:ind w:left="481"/>
        <w:sectPr>
          <w:pgSz w:w="11920" w:h="16840"/>
          <w:pgMar w:top="1380" w:bottom="280" w:left="1680" w:right="1440"/>
        </w:sectPr>
      </w:pP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Emp_Salary&gt;12000;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0"/>
      </w:pPr>
      <w:r>
        <w:pict>
          <v:shape type="#_x0000_t75" style="width:451.1pt;height:268.18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6"/>
        <w:ind w:left="120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>  </w:t>
      </w:r>
      <w:r>
        <w:rPr>
          <w:rFonts w:cs="Calibri" w:hAnsi="Calibri" w:eastAsia="Calibri" w:ascii="Calibri"/>
          <w:w w:val="99"/>
          <w:sz w:val="28"/>
          <w:szCs w:val="28"/>
        </w:rPr>
        <w:t>Sub-Query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using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Correlated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query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and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Inline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view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auto" w:line="258"/>
        <w:ind w:left="481" w:right="1475"/>
      </w:pPr>
      <w:r>
        <w:rPr>
          <w:rFonts w:cs="Calibri" w:hAnsi="Calibri" w:eastAsia="Calibri" w:ascii="Calibri"/>
          <w:w w:val="99"/>
          <w:sz w:val="28"/>
          <w:szCs w:val="28"/>
        </w:rPr>
        <w:t>SELECT*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e1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2=(select</w:t>
      </w:r>
      <w:r>
        <w:rPr>
          <w:rFonts w:cs="Calibri" w:hAnsi="Calibri" w:eastAsia="Calibri" w:ascii="Calibri"/>
          <w:w w:val="99"/>
          <w:sz w:val="28"/>
          <w:szCs w:val="28"/>
        </w:rPr>
        <w:t> count(Emp_ID)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e2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where</w:t>
      </w:r>
      <w:r>
        <w:rPr>
          <w:rFonts w:cs="Calibri" w:hAnsi="Calibri" w:eastAsia="Calibri" w:ascii="Calibri"/>
          <w:w w:val="99"/>
          <w:sz w:val="28"/>
          <w:szCs w:val="28"/>
        </w:rPr>
        <w:t> e2.Emp_Salary&gt;e1.Emp_Salary);------&gt;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b/>
          <w:w w:val="99"/>
          <w:sz w:val="28"/>
          <w:szCs w:val="28"/>
        </w:rPr>
        <w:t>Correlation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0"/>
      </w:pPr>
      <w:r>
        <w:pict>
          <v:shape type="#_x0000_t75" style="width:451.06pt;height:49.95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tabs>
          <w:tab w:pos="480" w:val="left"/>
        </w:tabs>
        <w:jc w:val="left"/>
        <w:spacing w:lineRule="auto" w:line="258"/>
        <w:ind w:left="481" w:right="877" w:hanging="361"/>
      </w:pPr>
      <w:r>
        <w:rPr>
          <w:rFonts w:cs="Arial Unicode MS" w:hAnsi="Arial Unicode MS" w:eastAsia="Arial Unicode MS" w:ascii="Arial Unicode MS"/>
          <w:w w:val="99"/>
          <w:sz w:val="28"/>
          <w:szCs w:val="28"/>
        </w:rPr>
        <w:t></w:t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  <w:tab/>
      </w:r>
      <w:r>
        <w:rPr>
          <w:rFonts w:cs="Arial Unicode MS" w:hAnsi="Arial Unicode MS" w:eastAsia="Arial Unicode MS" w:ascii="Arial Unicode MS"/>
          <w:w w:val="100"/>
          <w:sz w:val="28"/>
          <w:szCs w:val="28"/>
        </w:rPr>
      </w:r>
      <w:r>
        <w:rPr>
          <w:rFonts w:cs="Calibri" w:hAnsi="Calibri" w:eastAsia="Calibri" w:ascii="Calibri"/>
          <w:w w:val="99"/>
          <w:sz w:val="28"/>
          <w:szCs w:val="28"/>
        </w:rPr>
        <w:t>SELECT*FROM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(SELECT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SUM(Emp_Salary)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"Total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Salary",Emp_Gender</w:t>
      </w:r>
      <w:r>
        <w:rPr>
          <w:rFonts w:cs="Calibri" w:hAnsi="Calibri" w:eastAsia="Calibri" w:ascii="Calibri"/>
          <w:w w:val="99"/>
          <w:sz w:val="28"/>
          <w:szCs w:val="28"/>
        </w:rPr>
        <w:t> 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"Gender"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From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employeedatabase1.employeee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GROUP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BY</w:t>
      </w:r>
      <w:r>
        <w:rPr>
          <w:rFonts w:cs="Calibri" w:hAnsi="Calibri" w:eastAsia="Calibri" w:ascii="Calibri"/>
          <w:w w:val="99"/>
          <w:sz w:val="28"/>
          <w:szCs w:val="28"/>
        </w:rPr>
        <w:t> Emp_Gender)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AS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GENDER;</w:t>
      </w:r>
      <w:r>
        <w:rPr>
          <w:rFonts w:cs="Calibri" w:hAnsi="Calibri" w:eastAsia="Calibri" w:ascii="Calibri"/>
          <w:w w:val="99"/>
          <w:sz w:val="28"/>
          <w:szCs w:val="28"/>
        </w:rPr>
        <w:t>…………&gt;Inline</w:t>
      </w:r>
      <w:r>
        <w:rPr>
          <w:rFonts w:cs="Calibri" w:hAnsi="Calibri" w:eastAsia="Calibri" w:ascii="Calibri"/>
          <w:w w:val="100"/>
          <w:sz w:val="28"/>
          <w:szCs w:val="28"/>
        </w:rPr>
        <w:t> </w:t>
      </w:r>
      <w:r>
        <w:rPr>
          <w:rFonts w:cs="Calibri" w:hAnsi="Calibri" w:eastAsia="Calibri" w:ascii="Calibri"/>
          <w:w w:val="99"/>
          <w:sz w:val="28"/>
          <w:szCs w:val="28"/>
        </w:rPr>
        <w:t>view</w:t>
      </w:r>
      <w:r>
        <w:rPr>
          <w:rFonts w:cs="Calibri" w:hAnsi="Calibri" w:eastAsia="Calibri" w:ascii="Calibri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3178"/>
      </w:pPr>
      <w:r>
        <w:pict>
          <v:shape type="#_x0000_t75" style="width:146.4pt;height:78.6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1920" w:h="16840"/>
      <w:pgMar w:top="1320" w:bottom="280" w:left="1680" w:right="5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hyperlink" Target="http://www.mysql.com/" TargetMode="External"/><Relationship Id="rId6" Type="http://schemas.openxmlformats.org/officeDocument/2006/relationships/image" Target="media\image2.jpg"/><Relationship Id="rId7" Type="http://schemas.openxmlformats.org/officeDocument/2006/relationships/image" Target="media\image3.jpg"/><Relationship Id="rId8" Type="http://schemas.openxmlformats.org/officeDocument/2006/relationships/image" Target="media\image4.jpg"/><Relationship Id="rId9" Type="http://schemas.openxmlformats.org/officeDocument/2006/relationships/image" Target="media\image5.jpg"/><Relationship Id="rId10" Type="http://schemas.openxmlformats.org/officeDocument/2006/relationships/image" Target="media\image6.jpg"/><Relationship Id="rId11" Type="http://schemas.openxmlformats.org/officeDocument/2006/relationships/image" Target="media\image7.jpg"/><Relationship Id="rId12" Type="http://schemas.openxmlformats.org/officeDocument/2006/relationships/image" Target="media\image8.jpg"/><Relationship Id="rId13" Type="http://schemas.openxmlformats.org/officeDocument/2006/relationships/image" Target="media\image9.jpg"/><Relationship Id="rId14" Type="http://schemas.openxmlformats.org/officeDocument/2006/relationships/image" Target="media\image10.jpg"/><Relationship Id="rId15" Type="http://schemas.openxmlformats.org/officeDocument/2006/relationships/image" Target="media\image11.jpg"/><Relationship Id="rId16" Type="http://schemas.openxmlformats.org/officeDocument/2006/relationships/image" Target="media\image12.jpg"/><Relationship Id="rId17" Type="http://schemas.openxmlformats.org/officeDocument/2006/relationships/image" Target="media\image13.jpg"/><Relationship Id="rId18" Type="http://schemas.openxmlformats.org/officeDocument/2006/relationships/image" Target="media\image14.jpg"/><Relationship Id="rId19" Type="http://schemas.openxmlformats.org/officeDocument/2006/relationships/image" Target="media\image15.jpg"/><Relationship Id="rId20" Type="http://schemas.openxmlformats.org/officeDocument/2006/relationships/image" Target="media\image16.jpg"/><Relationship Id="rId21" Type="http://schemas.openxmlformats.org/officeDocument/2006/relationships/image" Target="media\image17.jpg"/><Relationship Id="rId22" Type="http://schemas.openxmlformats.org/officeDocument/2006/relationships/image" Target="media\image18.jpg"/><Relationship Id="rId23" Type="http://schemas.openxmlformats.org/officeDocument/2006/relationships/image" Target="media\image19.jpg"/><Relationship Id="rId24" Type="http://schemas.openxmlformats.org/officeDocument/2006/relationships/image" Target="media\image20.jpg"/><Relationship Id="rId25" Type="http://schemas.openxmlformats.org/officeDocument/2006/relationships/image" Target="media\image21.jpg"/><Relationship Id="rId26" Type="http://schemas.openxmlformats.org/officeDocument/2006/relationships/image" Target="media\image22.jpg"/><Relationship Id="rId27" Type="http://schemas.openxmlformats.org/officeDocument/2006/relationships/image" Target="media\image23.jpg"/><Relationship Id="rId28" Type="http://schemas.openxmlformats.org/officeDocument/2006/relationships/image" Target="media\image24.jpg"/><Relationship Id="rId29" Type="http://schemas.openxmlformats.org/officeDocument/2006/relationships/image" Target="media\image25.jpg"/><Relationship Id="rId30" Type="http://schemas.openxmlformats.org/officeDocument/2006/relationships/image" Target="media\image26.jpg"/><Relationship Id="rId31" Type="http://schemas.openxmlformats.org/officeDocument/2006/relationships/image" Target="media\image27.jpg"/><Relationship Id="rId32" Type="http://schemas.openxmlformats.org/officeDocument/2006/relationships/image" Target="media\image28.jpg"/><Relationship Id="rId33" Type="http://schemas.openxmlformats.org/officeDocument/2006/relationships/image" Target="media\image29.jpg"/><Relationship Id="rId34" Type="http://schemas.openxmlformats.org/officeDocument/2006/relationships/image" Target="media\image30.jpg"/><Relationship Id="rId35" Type="http://schemas.openxmlformats.org/officeDocument/2006/relationships/image" Target="media\image31.jpg"/><Relationship Id="rId36" Type="http://schemas.openxmlformats.org/officeDocument/2006/relationships/image" Target="media\image32.jpg"/><Relationship Id="rId37" Type="http://schemas.openxmlformats.org/officeDocument/2006/relationships/image" Target="media\image33.jpg"/><Relationship Id="rId38" Type="http://schemas.openxmlformats.org/officeDocument/2006/relationships/image" Target="media\image34.jpg"/><Relationship Id="rId39" Type="http://schemas.openxmlformats.org/officeDocument/2006/relationships/image" Target="media\image35.jpg"/><Relationship Id="rId40" Type="http://schemas.openxmlformats.org/officeDocument/2006/relationships/image" Target="media\image36.jpg"/><Relationship Id="rId41" Type="http://schemas.openxmlformats.org/officeDocument/2006/relationships/image" Target="media\image37.jpg"/><Relationship Id="rId42" Type="http://schemas.openxmlformats.org/officeDocument/2006/relationships/image" Target="media\image38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